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0B7C5D" w14:textId="77777777" w:rsidR="0030269D" w:rsidRDefault="0030269D" w:rsidP="0030269D">
      <w:pPr>
        <w:pStyle w:val="21"/>
        <w:rPr>
          <w:rFonts w:ascii="SimSun" w:eastAsia="ＭＳ 明朝" w:hAnsi="SimSun" w:cs="SimSun"/>
        </w:rPr>
      </w:pPr>
      <w:bookmarkStart w:id="0" w:name="_Toc202356564"/>
      <w:bookmarkStart w:id="1" w:name="_Toc202359986"/>
      <w:r w:rsidRPr="00077928">
        <w:rPr>
          <w:rFonts w:hint="eastAsia"/>
        </w:rPr>
        <w:t>1-4</w:t>
      </w:r>
      <w:r w:rsidRPr="00077928">
        <w:t xml:space="preserve"> </w:t>
      </w:r>
      <w:r w:rsidRPr="00077928">
        <w:t>五行が刻む時間</w:t>
      </w:r>
      <w:r w:rsidRPr="00077928">
        <w:t>──</w:t>
      </w:r>
      <w:r w:rsidRPr="00077928">
        <w:t>十干</w:t>
      </w:r>
      <w:r w:rsidRPr="00077928">
        <w:rPr>
          <w:rFonts w:ascii="ＭＳ 明朝" w:eastAsia="ＭＳ 明朝" w:hAnsi="ＭＳ 明朝" w:cs="ＭＳ 明朝" w:hint="eastAsia"/>
        </w:rPr>
        <w:t>・</w:t>
      </w:r>
      <w:r w:rsidRPr="00077928">
        <w:rPr>
          <w:rFonts w:ascii="SimSun" w:eastAsia="SimSun" w:hAnsi="SimSun" w:cs="SimSun" w:hint="eastAsia"/>
        </w:rPr>
        <w:t>十二支</w:t>
      </w:r>
      <w:r w:rsidRPr="00077928">
        <w:rPr>
          <w:rFonts w:ascii="ＭＳ 明朝" w:eastAsia="ＭＳ 明朝" w:hAnsi="ＭＳ 明朝" w:cs="ＭＳ 明朝" w:hint="eastAsia"/>
        </w:rPr>
        <w:t>・</w:t>
      </w:r>
      <w:r w:rsidRPr="00077928">
        <w:rPr>
          <w:rFonts w:ascii="SimSun" w:eastAsia="SimSun" w:hAnsi="SimSun" w:cs="SimSun" w:hint="eastAsia"/>
        </w:rPr>
        <w:t>九星の正体</w:t>
      </w:r>
      <w:bookmarkEnd w:id="0"/>
      <w:bookmarkEnd w:id="1"/>
    </w:p>
    <w:p w14:paraId="2CAEC2D2" w14:textId="77777777" w:rsidR="0030269D" w:rsidRPr="005539C8" w:rsidRDefault="0030269D" w:rsidP="0030269D"/>
    <w:p w14:paraId="4774AD42" w14:textId="77777777" w:rsidR="0030269D" w:rsidRDefault="0030269D" w:rsidP="0030269D">
      <w:pPr>
        <w:rPr>
          <w:rFonts w:eastAsia="Meiryo UI"/>
        </w:rPr>
      </w:pPr>
      <w:r w:rsidRPr="00E50516">
        <w:rPr>
          <w:rFonts w:eastAsia="Meiryo UI" w:hint="eastAsia"/>
        </w:rPr>
        <w:t>これまで、太極から始まり、陰陽、五行へと展開される風水の基本理論を見てきました。そしてそれらの理論は、単なる空間の構造にとどまらず、“時間”という側面にも深く関わっていることを忘れてはなりません。古代中国における暦の体系や氣の読み解き方において、「十干・十二支・九星」は、時間に宿る五行の表現として位置づけられているのです。</w:t>
      </w:r>
    </w:p>
    <w:p w14:paraId="622794F1" w14:textId="77777777" w:rsidR="0030269D" w:rsidRDefault="0030269D" w:rsidP="0030269D">
      <w:pPr>
        <w:rPr>
          <w:rFonts w:eastAsia="Meiryo UI"/>
        </w:rPr>
      </w:pPr>
      <w:r w:rsidRPr="00E50516">
        <w:rPr>
          <w:rFonts w:eastAsia="Meiryo UI" w:hint="eastAsia"/>
        </w:rPr>
        <w:t>まず、「十干（じっかん）」とは、甲・乙・丙・丁・戊・己・庚・辛・壬・癸という</w:t>
      </w:r>
      <w:r w:rsidRPr="00E50516">
        <w:rPr>
          <w:rFonts w:eastAsia="Meiryo UI"/>
        </w:rPr>
        <w:t>10の要素のことを指します。</w:t>
      </w:r>
    </w:p>
    <w:p w14:paraId="2389C4D5" w14:textId="77777777" w:rsidR="0030269D" w:rsidRDefault="0030269D" w:rsidP="0030269D">
      <w:pPr>
        <w:rPr>
          <w:rFonts w:eastAsia="Meiryo UI"/>
        </w:rPr>
      </w:pPr>
    </w:p>
    <w:p w14:paraId="7750ECB4" w14:textId="77777777" w:rsidR="0030269D" w:rsidRDefault="0030269D" w:rsidP="0030269D">
      <w:pPr>
        <w:rPr>
          <w:rFonts w:eastAsia="Meiryo UI"/>
        </w:rPr>
      </w:pPr>
      <w:r>
        <w:rPr>
          <w:rFonts w:eastAsia="Meiryo UI"/>
          <w:noProof/>
        </w:rPr>
        <w:drawing>
          <wp:inline distT="0" distB="0" distL="0" distR="0" wp14:anchorId="78930023" wp14:editId="3A792A16">
            <wp:extent cx="5731510" cy="3223895"/>
            <wp:effectExtent l="0" t="0" r="2540" b="0"/>
            <wp:docPr id="1518764966"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64966" name="図 1518764966"/>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695A09C" w14:textId="77777777" w:rsidR="0030269D" w:rsidRDefault="0030269D" w:rsidP="0030269D">
      <w:pPr>
        <w:rPr>
          <w:rFonts w:eastAsia="Meiryo UI"/>
        </w:rPr>
      </w:pPr>
    </w:p>
    <w:p w14:paraId="653F7E2D" w14:textId="77777777" w:rsidR="0030269D" w:rsidRDefault="0030269D" w:rsidP="0030269D">
      <w:pPr>
        <w:rPr>
          <w:rFonts w:eastAsia="Meiryo UI"/>
        </w:rPr>
      </w:pPr>
      <w:r w:rsidRPr="00E50516">
        <w:rPr>
          <w:rFonts w:eastAsia="Meiryo UI" w:hint="eastAsia"/>
        </w:rPr>
        <w:t>これらは陰陽と五行を組み合わせたものであり、たとえば甲（きのえ）は陽の木、乙（きのと）は陰の木、丙（ひのえ）は陽の火……というように、五行のそれぞれが陰陽に分かれて</w:t>
      </w:r>
      <w:r w:rsidRPr="00E50516">
        <w:rPr>
          <w:rFonts w:eastAsia="Meiryo UI"/>
        </w:rPr>
        <w:t>10の干を構成しているのです。</w:t>
      </w:r>
    </w:p>
    <w:p w14:paraId="4FD867C7" w14:textId="77777777" w:rsidR="0030269D" w:rsidRDefault="0030269D" w:rsidP="0030269D">
      <w:pPr>
        <w:rPr>
          <w:rFonts w:eastAsia="Meiryo UI"/>
        </w:rPr>
      </w:pPr>
      <w:r w:rsidRPr="00E50516">
        <w:rPr>
          <w:rFonts w:eastAsia="Meiryo UI" w:hint="eastAsia"/>
        </w:rPr>
        <w:t>この十干は「時間の主軸」として機能しており、年・月・日・時間といったあらゆる時の氣を構成する骨格となっています。つまり、五行思想は空間だけでなく、“時間の構造”としても体系的に活用されてきたのです。</w:t>
      </w:r>
    </w:p>
    <w:p w14:paraId="3C12188E" w14:textId="77777777" w:rsidR="0030269D" w:rsidRDefault="0030269D" w:rsidP="0030269D">
      <w:pPr>
        <w:rPr>
          <w:rFonts w:eastAsia="Meiryo UI"/>
        </w:rPr>
      </w:pPr>
    </w:p>
    <w:p w14:paraId="1D44E292" w14:textId="77777777" w:rsidR="0030269D" w:rsidRDefault="0030269D" w:rsidP="0030269D">
      <w:pPr>
        <w:rPr>
          <w:rFonts w:eastAsia="Meiryo UI"/>
        </w:rPr>
      </w:pPr>
      <w:r w:rsidRPr="00E50516">
        <w:rPr>
          <w:rFonts w:eastAsia="Meiryo UI" w:hint="eastAsia"/>
        </w:rPr>
        <w:t>次に、「十二支（じゅうにし）」について考えてみましょう。</w:t>
      </w:r>
    </w:p>
    <w:p w14:paraId="76B4AC7D" w14:textId="77777777" w:rsidR="0030269D" w:rsidRDefault="0030269D" w:rsidP="0030269D">
      <w:pPr>
        <w:rPr>
          <w:rFonts w:eastAsia="Meiryo UI"/>
        </w:rPr>
      </w:pPr>
      <w:r>
        <w:rPr>
          <w:rFonts w:eastAsia="Meiryo UI" w:hint="eastAsia"/>
          <w:noProof/>
          <w:lang w:val="ja-JP"/>
        </w:rPr>
        <w:lastRenderedPageBreak/>
        <w:drawing>
          <wp:inline distT="0" distB="0" distL="0" distR="0" wp14:anchorId="55507312" wp14:editId="0A5B54A8">
            <wp:extent cx="5731510" cy="3820795"/>
            <wp:effectExtent l="0" t="0" r="2540" b="8255"/>
            <wp:docPr id="3648827"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827" name="図 3648827"/>
                    <pic:cNvPicPr/>
                  </pic:nvPicPr>
                  <pic:blipFill>
                    <a:blip r:embed="rId11"/>
                    <a:stretch>
                      <a:fillRect/>
                    </a:stretch>
                  </pic:blipFill>
                  <pic:spPr>
                    <a:xfrm>
                      <a:off x="0" y="0"/>
                      <a:ext cx="5731510" cy="3820795"/>
                    </a:xfrm>
                    <a:prstGeom prst="rect">
                      <a:avLst/>
                    </a:prstGeom>
                  </pic:spPr>
                </pic:pic>
              </a:graphicData>
            </a:graphic>
          </wp:inline>
        </w:drawing>
      </w:r>
    </w:p>
    <w:p w14:paraId="0C4A331F" w14:textId="77777777" w:rsidR="0030269D" w:rsidRDefault="0030269D" w:rsidP="0030269D">
      <w:pPr>
        <w:rPr>
          <w:rFonts w:eastAsia="Meiryo UI"/>
        </w:rPr>
      </w:pPr>
    </w:p>
    <w:p w14:paraId="1597DB8B" w14:textId="77777777" w:rsidR="0030269D" w:rsidRPr="00E50516" w:rsidRDefault="0030269D" w:rsidP="0030269D">
      <w:pPr>
        <w:rPr>
          <w:rFonts w:eastAsia="Meiryo UI"/>
        </w:rPr>
      </w:pPr>
      <w:r w:rsidRPr="00E50516">
        <w:rPr>
          <w:rFonts w:eastAsia="Meiryo UI" w:hint="eastAsia"/>
        </w:rPr>
        <w:t>「子（ね）・丑（うし）・寅（とら）」といった十二の動物名で広く知られる十二支ですが、もともとは動物とは無関係の概念でした。その起源は、「天文観測」、つまり木星の公転周期に由来しているのです。</w:t>
      </w:r>
    </w:p>
    <w:p w14:paraId="7DCE2E92" w14:textId="77777777" w:rsidR="0030269D" w:rsidRDefault="0030269D" w:rsidP="0030269D">
      <w:pPr>
        <w:rPr>
          <w:rFonts w:eastAsia="Meiryo UI"/>
        </w:rPr>
      </w:pPr>
      <w:r w:rsidRPr="00E50516">
        <w:rPr>
          <w:rFonts w:eastAsia="Meiryo UI" w:hint="eastAsia"/>
        </w:rPr>
        <w:t>木星は約</w:t>
      </w:r>
      <w:r w:rsidRPr="00E50516">
        <w:rPr>
          <w:rFonts w:eastAsia="Meiryo UI"/>
        </w:rPr>
        <w:t>12年かけて太陽の周囲を一周します。この動きを基に、古代中国の天文官たちは天空を12の方角に分け、木星がどの位置にあるかによって“年”の性質や氣の流れを読み取ろうとしました。</w:t>
      </w:r>
    </w:p>
    <w:p w14:paraId="69DD9764" w14:textId="77777777" w:rsidR="0030269D" w:rsidRDefault="0030269D" w:rsidP="0030269D">
      <w:pPr>
        <w:rPr>
          <w:rFonts w:eastAsia="Meiryo UI"/>
        </w:rPr>
      </w:pPr>
      <w:r w:rsidRPr="00E50516">
        <w:rPr>
          <w:rFonts w:eastAsia="Meiryo UI"/>
        </w:rPr>
        <w:t>これが十二支の原型であり、のちに農業や季節のサイクルとも結びついていったのです。</w:t>
      </w:r>
    </w:p>
    <w:p w14:paraId="7505B702" w14:textId="77777777" w:rsidR="0030269D" w:rsidRDefault="0030269D" w:rsidP="0030269D">
      <w:pPr>
        <w:rPr>
          <w:rFonts w:eastAsia="Meiryo UI"/>
        </w:rPr>
      </w:pPr>
    </w:p>
    <w:p w14:paraId="774AC634" w14:textId="77777777" w:rsidR="0030269D" w:rsidRDefault="0030269D" w:rsidP="0030269D">
      <w:pPr>
        <w:rPr>
          <w:rFonts w:eastAsia="Meiryo UI"/>
        </w:rPr>
      </w:pPr>
      <w:r>
        <w:rPr>
          <w:rFonts w:eastAsia="Meiryo UI" w:hint="eastAsia"/>
        </w:rPr>
        <w:t>季節においても、</w:t>
      </w:r>
      <w:r w:rsidRPr="00E50516">
        <w:rPr>
          <w:rFonts w:eastAsia="Meiryo UI" w:hint="eastAsia"/>
        </w:rPr>
        <w:t>たとえば、子（北）は冬至を示し、陰の氣が極まって陽の氣が生まれる起点とされます。</w:t>
      </w:r>
    </w:p>
    <w:p w14:paraId="0AA2AA1C" w14:textId="77777777" w:rsidR="0030269D" w:rsidRDefault="0030269D" w:rsidP="0030269D">
      <w:pPr>
        <w:rPr>
          <w:rFonts w:eastAsia="Meiryo UI"/>
        </w:rPr>
      </w:pPr>
      <w:r w:rsidRPr="00E50516">
        <w:rPr>
          <w:rFonts w:eastAsia="Meiryo UI" w:hint="eastAsia"/>
        </w:rPr>
        <w:t>午（南）は夏至であり、陽の氣が極まり、そこから陰が生まれる転換点です。卯（東）は春分、酉（西）は秋分を表し、これらはすべて太陽の軌道や季節の変化に基づいて配置されています。</w:t>
      </w:r>
    </w:p>
    <w:p w14:paraId="1D64B955" w14:textId="77777777" w:rsidR="0030269D" w:rsidRDefault="0030269D" w:rsidP="0030269D">
      <w:pPr>
        <w:rPr>
          <w:rFonts w:eastAsia="Meiryo UI"/>
        </w:rPr>
      </w:pPr>
      <w:r w:rsidRPr="00E50516">
        <w:rPr>
          <w:rFonts w:eastAsia="Meiryo UI" w:hint="eastAsia"/>
        </w:rPr>
        <w:t>つまり、十二支は自然界の氣の流れを、時間軸に刻み込んだ象徴体系なのです。</w:t>
      </w:r>
    </w:p>
    <w:p w14:paraId="3C26BE75" w14:textId="77777777" w:rsidR="0030269D" w:rsidRDefault="0030269D" w:rsidP="0030269D">
      <w:pPr>
        <w:rPr>
          <w:rFonts w:eastAsia="Meiryo UI"/>
        </w:rPr>
      </w:pPr>
    </w:p>
    <w:p w14:paraId="35655A68" w14:textId="77777777" w:rsidR="0030269D" w:rsidRDefault="0030269D" w:rsidP="0030269D">
      <w:pPr>
        <w:rPr>
          <w:rFonts w:eastAsia="Meiryo UI"/>
        </w:rPr>
      </w:pPr>
      <w:r w:rsidRPr="00E50516">
        <w:rPr>
          <w:rFonts w:eastAsia="Meiryo UI" w:hint="eastAsia"/>
        </w:rPr>
        <w:t>このように、十二支は単なる記号や動物の並びではなく、“地球上の季節と天空の運行を対応させた表”なのです。</w:t>
      </w:r>
    </w:p>
    <w:p w14:paraId="0C4A21B3" w14:textId="77777777" w:rsidR="0030269D" w:rsidRDefault="0030269D" w:rsidP="0030269D">
      <w:pPr>
        <w:rPr>
          <w:rFonts w:eastAsia="Meiryo UI"/>
        </w:rPr>
      </w:pPr>
      <w:r w:rsidRPr="00E50516">
        <w:rPr>
          <w:rFonts w:eastAsia="Meiryo UI" w:hint="eastAsia"/>
        </w:rPr>
        <w:t>十干と十二支を組み合わせた「干支（かんし）」が</w:t>
      </w:r>
      <w:r w:rsidRPr="00E50516">
        <w:rPr>
          <w:rFonts w:eastAsia="Meiryo UI"/>
        </w:rPr>
        <w:t>60年で一巡するのは、十干（10）と十二支（12）の最小公倍数が60であることに由来しています。</w:t>
      </w:r>
    </w:p>
    <w:p w14:paraId="12FB824F" w14:textId="77777777" w:rsidR="0030269D" w:rsidRDefault="0030269D" w:rsidP="0030269D">
      <w:pPr>
        <w:rPr>
          <w:rFonts w:eastAsia="Meiryo UI"/>
        </w:rPr>
      </w:pPr>
      <w:r w:rsidRPr="00E50516">
        <w:rPr>
          <w:rFonts w:eastAsia="Meiryo UI"/>
        </w:rPr>
        <w:t>この“60年周期”という概念は、氣の流れが一巡して新たに循環し直すという宇宙観を象徴しているのです。</w:t>
      </w:r>
    </w:p>
    <w:p w14:paraId="55C2BF9A" w14:textId="77777777" w:rsidR="0030269D" w:rsidRDefault="0030269D" w:rsidP="0030269D">
      <w:pPr>
        <w:rPr>
          <w:rFonts w:eastAsia="Meiryo UI"/>
        </w:rPr>
      </w:pPr>
      <w:r>
        <w:rPr>
          <w:rFonts w:eastAsia="Meiryo UI" w:hint="eastAsia"/>
        </w:rPr>
        <w:t>人が60歳になると還暦と迎えるといいますが、人生を一巡して、あらたな一巡を過ごしていく変わり目だということです。</w:t>
      </w:r>
    </w:p>
    <w:p w14:paraId="2B3D6BE9" w14:textId="77777777" w:rsidR="0030269D" w:rsidRDefault="0030269D" w:rsidP="0030269D">
      <w:pPr>
        <w:rPr>
          <w:rFonts w:eastAsia="Meiryo UI"/>
        </w:rPr>
      </w:pPr>
    </w:p>
    <w:p w14:paraId="6E6191DF" w14:textId="77777777" w:rsidR="0030269D" w:rsidRDefault="0030269D" w:rsidP="0030269D">
      <w:pPr>
        <w:rPr>
          <w:rFonts w:eastAsia="Meiryo UI"/>
        </w:rPr>
      </w:pPr>
      <w:r w:rsidRPr="00DB7534">
        <w:rPr>
          <w:rFonts w:eastAsia="Meiryo UI" w:hint="eastAsia"/>
        </w:rPr>
        <w:lastRenderedPageBreak/>
        <w:t>次に、「九星（きゅうせい）」は、風水において時間と空間の両方を統合する決定的な要素とされています。</w:t>
      </w:r>
    </w:p>
    <w:p w14:paraId="30261C1D" w14:textId="77777777" w:rsidR="0030269D" w:rsidRDefault="0030269D" w:rsidP="0030269D">
      <w:pPr>
        <w:rPr>
          <w:rFonts w:eastAsia="Meiryo UI"/>
        </w:rPr>
      </w:pPr>
      <w:r w:rsidRPr="00DB7534">
        <w:rPr>
          <w:rFonts w:eastAsia="Meiryo UI" w:hint="eastAsia"/>
        </w:rPr>
        <w:t>九星とは、一白水星・二黒土星・三碧木星・四緑木星・五黄土星・六白金星・七赤金星・八白土星・九紫火星の</w:t>
      </w:r>
      <w:r w:rsidRPr="00DB7534">
        <w:rPr>
          <w:rFonts w:eastAsia="Meiryo UI"/>
        </w:rPr>
        <w:t>9つの星を指します。</w:t>
      </w:r>
    </w:p>
    <w:p w14:paraId="41114101" w14:textId="77777777" w:rsidR="0030269D" w:rsidRDefault="0030269D" w:rsidP="0030269D">
      <w:pPr>
        <w:rPr>
          <w:rFonts w:eastAsia="Meiryo UI"/>
        </w:rPr>
      </w:pPr>
      <w:r w:rsidRPr="00DB7534">
        <w:rPr>
          <w:rFonts w:eastAsia="Meiryo UI"/>
        </w:rPr>
        <w:t>これらは、古代中国の「洛書（らくしょ）」に基づく九宮の配置を原型としており、</w:t>
      </w:r>
      <w:r w:rsidRPr="00DB7534">
        <w:rPr>
          <w:rFonts w:eastAsia="Meiryo UI" w:hint="eastAsia"/>
        </w:rPr>
        <w:t>中央に五黄を据え、その周囲に東西南北と北東・北西・南東・南西の八方位に他の星を配置する形で、全体が九つの区画に分けられています。</w:t>
      </w:r>
    </w:p>
    <w:p w14:paraId="4DF78D3E" w14:textId="77777777" w:rsidR="0030269D" w:rsidRDefault="0030269D" w:rsidP="0030269D">
      <w:pPr>
        <w:rPr>
          <w:rFonts w:eastAsia="Meiryo UI"/>
        </w:rPr>
      </w:pPr>
    </w:p>
    <w:p w14:paraId="2CF2611C" w14:textId="77777777" w:rsidR="0030269D" w:rsidRDefault="0030269D" w:rsidP="0030269D">
      <w:pPr>
        <w:rPr>
          <w:rFonts w:eastAsia="Meiryo UI"/>
          <w:noProof/>
        </w:rPr>
      </w:pPr>
    </w:p>
    <w:p w14:paraId="698443FD" w14:textId="77777777" w:rsidR="0030269D" w:rsidRDefault="0030269D" w:rsidP="0030269D">
      <w:pPr>
        <w:rPr>
          <w:rFonts w:eastAsia="Meiryo UI"/>
        </w:rPr>
      </w:pPr>
      <w:r>
        <w:rPr>
          <w:rFonts w:eastAsia="Meiryo UI"/>
          <w:noProof/>
        </w:rPr>
        <w:drawing>
          <wp:inline distT="0" distB="0" distL="0" distR="0" wp14:anchorId="6CCB5FB6" wp14:editId="5123A92D">
            <wp:extent cx="5731510" cy="4050665"/>
            <wp:effectExtent l="0" t="0" r="2540" b="6985"/>
            <wp:docPr id="299058994"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58994" name="図 29905899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050665"/>
                    </a:xfrm>
                    <a:prstGeom prst="rect">
                      <a:avLst/>
                    </a:prstGeom>
                  </pic:spPr>
                </pic:pic>
              </a:graphicData>
            </a:graphic>
          </wp:inline>
        </w:drawing>
      </w:r>
    </w:p>
    <w:p w14:paraId="1231326E" w14:textId="77777777" w:rsidR="0030269D" w:rsidRDefault="0030269D" w:rsidP="0030269D">
      <w:pPr>
        <w:rPr>
          <w:rFonts w:eastAsia="Meiryo UI"/>
        </w:rPr>
      </w:pPr>
    </w:p>
    <w:p w14:paraId="0468608F" w14:textId="77777777" w:rsidR="0030269D" w:rsidRDefault="0030269D" w:rsidP="0030269D">
      <w:pPr>
        <w:rPr>
          <w:rFonts w:eastAsia="Meiryo UI"/>
        </w:rPr>
      </w:pPr>
      <w:r w:rsidRPr="00DB7534">
        <w:rPr>
          <w:rFonts w:eastAsia="Meiryo UI" w:hint="eastAsia"/>
        </w:rPr>
        <w:t>九星は、天体そのものを表すのではなく、“五行に基づいた氣の性質”を</w:t>
      </w:r>
      <w:r w:rsidRPr="00DB7534">
        <w:rPr>
          <w:rFonts w:eastAsia="Meiryo UI"/>
        </w:rPr>
        <w:t>9つに分類し、それを年・月・日・時間、さらには空間にも対応させたものです。</w:t>
      </w:r>
    </w:p>
    <w:p w14:paraId="334D0313" w14:textId="77777777" w:rsidR="0030269D" w:rsidRDefault="0030269D" w:rsidP="0030269D">
      <w:pPr>
        <w:rPr>
          <w:rFonts w:eastAsia="Meiryo UI"/>
        </w:rPr>
      </w:pPr>
      <w:r w:rsidRPr="00DB7534">
        <w:rPr>
          <w:rFonts w:eastAsia="Meiryo UI"/>
        </w:rPr>
        <w:t>一白水星は北に位置し、寒さや水の氣を象徴します。九紫火星は南に位置し、情熱や光の氣を表します。こうした配置は決して偶然ではなく、地球の季節や氣候の流れと見事に一致しているのです。</w:t>
      </w:r>
    </w:p>
    <w:p w14:paraId="2C7BC16D" w14:textId="77777777" w:rsidR="0030269D" w:rsidRDefault="0030269D" w:rsidP="0030269D">
      <w:pPr>
        <w:rPr>
          <w:rFonts w:eastAsia="Meiryo UI"/>
        </w:rPr>
      </w:pPr>
      <w:r w:rsidRPr="00DB7534">
        <w:rPr>
          <w:rFonts w:eastAsia="Meiryo UI" w:hint="eastAsia"/>
        </w:rPr>
        <w:t>たとえば、北＝冬＝水の氣＝一白水星、南＝夏＝火の氣＝九紫火星、東＝春＝木の氣＝三碧木星および四緑木星、西＝秋＝金の氣＝六白金星および七赤金星。</w:t>
      </w:r>
    </w:p>
    <w:p w14:paraId="22B83E0D" w14:textId="77777777" w:rsidR="0030269D" w:rsidRDefault="0030269D" w:rsidP="0030269D">
      <w:pPr>
        <w:rPr>
          <w:rFonts w:eastAsia="Meiryo UI"/>
        </w:rPr>
      </w:pPr>
      <w:r w:rsidRPr="00DB7534">
        <w:rPr>
          <w:rFonts w:eastAsia="Meiryo UI" w:hint="eastAsia"/>
        </w:rPr>
        <w:t>このような関係性は、地球の自転軸と太陽との関係、さらに空間内の氣の流れと一致しています。風水における“年盤”や“月盤”は、こうした九星の氣の循環をもとに設計されているのです。</w:t>
      </w:r>
    </w:p>
    <w:p w14:paraId="11314F31" w14:textId="77777777" w:rsidR="0030269D" w:rsidRDefault="0030269D" w:rsidP="0030269D">
      <w:pPr>
        <w:rPr>
          <w:rFonts w:eastAsia="Meiryo UI"/>
        </w:rPr>
      </w:pPr>
      <w:r w:rsidRPr="00DB7534">
        <w:rPr>
          <w:rFonts w:eastAsia="Meiryo UI" w:hint="eastAsia"/>
        </w:rPr>
        <w:t>つまり、九星は時間の流れを五行の氣として表現し、それを空間の構造と結びつける“羅針盤”のような役割を果たしているのです。</w:t>
      </w:r>
    </w:p>
    <w:p w14:paraId="2BB7D5CE" w14:textId="77777777" w:rsidR="0030269D" w:rsidRDefault="0030269D" w:rsidP="0030269D">
      <w:pPr>
        <w:rPr>
          <w:rFonts w:eastAsia="Meiryo UI"/>
        </w:rPr>
      </w:pPr>
      <w:r w:rsidRPr="00DB7534">
        <w:rPr>
          <w:rFonts w:eastAsia="Meiryo UI" w:hint="eastAsia"/>
        </w:rPr>
        <w:lastRenderedPageBreak/>
        <w:t>現代では「九星気学」などの名前で広く知られていますが、もともとは緻密な天文理論と氣の哲学を融合させた体系であり、単なる占いの一種ではありません。</w:t>
      </w:r>
    </w:p>
    <w:p w14:paraId="469212DB" w14:textId="77777777" w:rsidR="0030269D" w:rsidRDefault="0030269D" w:rsidP="0030269D">
      <w:pPr>
        <w:rPr>
          <w:rFonts w:eastAsia="Meiryo UI"/>
        </w:rPr>
      </w:pPr>
      <w:r w:rsidRPr="00DB7534">
        <w:rPr>
          <w:rFonts w:eastAsia="Meiryo UI" w:hint="eastAsia"/>
        </w:rPr>
        <w:t>ここまで見てきたように、五行とは単なる属性の分類ではなく、「空間」だけでなく「時間」にも貫かれた自然法則であることが明らかになります。つまり、風水は自然界の秩序を読み解き、活用する“自然科学”</w:t>
      </w:r>
      <w:r>
        <w:rPr>
          <w:rFonts w:eastAsia="Meiryo UI" w:hint="eastAsia"/>
        </w:rPr>
        <w:t>を根本として成り立ったものなのです</w:t>
      </w:r>
      <w:r w:rsidRPr="00DB7534">
        <w:rPr>
          <w:rFonts w:eastAsia="Meiryo UI" w:hint="eastAsia"/>
        </w:rPr>
        <w:t>。</w:t>
      </w:r>
    </w:p>
    <w:p w14:paraId="6CEA3F49" w14:textId="77777777" w:rsidR="0030269D" w:rsidRDefault="0030269D" w:rsidP="0030269D">
      <w:pPr>
        <w:rPr>
          <w:rFonts w:eastAsia="Meiryo UI"/>
        </w:rPr>
      </w:pPr>
    </w:p>
    <w:p w14:paraId="718ACAA7" w14:textId="77777777" w:rsidR="0030269D" w:rsidRDefault="0030269D" w:rsidP="0030269D">
      <w:pPr>
        <w:rPr>
          <w:rFonts w:eastAsia="Meiryo UI"/>
        </w:rPr>
      </w:pPr>
      <w:r w:rsidRPr="00EA007C">
        <w:rPr>
          <w:rFonts w:eastAsia="Meiryo UI" w:hint="eastAsia"/>
        </w:rPr>
        <w:t>太極に始まった氣の理論は、陰陽に分かれ、五行に展開し、空間に流れ、時間に宿り、最終的には私たちの日常生活を包み込んでいます。このリズムを読み解く技術こそが風水であり、それは自然と調和して生きるための叡智なのです。</w:t>
      </w:r>
    </w:p>
    <w:p w14:paraId="748D61AD" w14:textId="77777777" w:rsidR="0030269D" w:rsidRDefault="0030269D" w:rsidP="0030269D">
      <w:pPr>
        <w:rPr>
          <w:rFonts w:eastAsia="Meiryo UI"/>
        </w:rPr>
      </w:pPr>
    </w:p>
    <w:p w14:paraId="6EE9112C" w14:textId="77777777" w:rsidR="0030269D" w:rsidRPr="00FF207F" w:rsidRDefault="0030269D" w:rsidP="0030269D">
      <w:pPr>
        <w:rPr>
          <w:rFonts w:eastAsia="Meiryo UI"/>
          <w:b/>
          <w:bCs/>
        </w:rPr>
      </w:pPr>
      <w:r w:rsidRPr="00FF207F">
        <w:rPr>
          <w:rFonts w:eastAsia="Meiryo UI"/>
          <w:b/>
          <w:bCs/>
        </w:rPr>
        <w:t>【補足】十二支と季節・方位の関係</w:t>
      </w:r>
    </w:p>
    <w:p w14:paraId="7E44B167" w14:textId="77777777" w:rsidR="0030269D" w:rsidRDefault="0030269D" w:rsidP="0030269D">
      <w:pPr>
        <w:rPr>
          <w:rFonts w:eastAsia="Meiryo UI"/>
          <w:b/>
          <w:bCs/>
        </w:rPr>
      </w:pPr>
      <w:r w:rsidRPr="00FF207F">
        <w:rPr>
          <w:rFonts w:eastAsia="Meiryo UI"/>
        </w:rPr>
        <w:t>以下の表は、十二支と五行、方位、節気、季節の関係を示したものである：</w:t>
      </w:r>
      <w:r>
        <w:rPr>
          <w:rFonts w:eastAsia="Meiryo UI"/>
          <w:b/>
          <w:bCs/>
        </w:rPr>
        <w:t xml:space="preserve"> </w:t>
      </w:r>
    </w:p>
    <w:p w14:paraId="2C56B654" w14:textId="77777777" w:rsidR="0030269D" w:rsidRDefault="0030269D" w:rsidP="0030269D">
      <w:pPr>
        <w:rPr>
          <w:rFonts w:eastAsia="Meiryo UI"/>
          <w:b/>
          <w:bCs/>
        </w:rPr>
      </w:pPr>
    </w:p>
    <w:p w14:paraId="159D7C60" w14:textId="77777777" w:rsidR="0030269D" w:rsidRDefault="0030269D" w:rsidP="0030269D">
      <w:pPr>
        <w:rPr>
          <w:rFonts w:eastAsia="Meiryo UI"/>
          <w:b/>
          <w:bCs/>
        </w:rPr>
      </w:pPr>
      <w:r>
        <w:rPr>
          <w:rFonts w:eastAsia="Meiryo UI"/>
          <w:b/>
          <w:bCs/>
          <w:noProof/>
        </w:rPr>
        <w:drawing>
          <wp:inline distT="0" distB="0" distL="0" distR="0" wp14:anchorId="601DF817" wp14:editId="78C374E6">
            <wp:extent cx="2753109" cy="3705742"/>
            <wp:effectExtent l="0" t="0" r="9525" b="9525"/>
            <wp:docPr id="164014174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41743" name="図 1640141743"/>
                    <pic:cNvPicPr/>
                  </pic:nvPicPr>
                  <pic:blipFill>
                    <a:blip r:embed="rId13">
                      <a:extLst>
                        <a:ext uri="{28A0092B-C50C-407E-A947-70E740481C1C}">
                          <a14:useLocalDpi xmlns:a14="http://schemas.microsoft.com/office/drawing/2010/main" val="0"/>
                        </a:ext>
                      </a:extLst>
                    </a:blip>
                    <a:stretch>
                      <a:fillRect/>
                    </a:stretch>
                  </pic:blipFill>
                  <pic:spPr>
                    <a:xfrm>
                      <a:off x="0" y="0"/>
                      <a:ext cx="2753109" cy="3705742"/>
                    </a:xfrm>
                    <a:prstGeom prst="rect">
                      <a:avLst/>
                    </a:prstGeom>
                  </pic:spPr>
                </pic:pic>
              </a:graphicData>
            </a:graphic>
          </wp:inline>
        </w:drawing>
      </w:r>
    </w:p>
    <w:p w14:paraId="55B929C5" w14:textId="77777777" w:rsidR="0030269D" w:rsidRDefault="0030269D" w:rsidP="0030269D">
      <w:pPr>
        <w:rPr>
          <w:rFonts w:eastAsia="Meiryo UI"/>
          <w:b/>
          <w:bCs/>
        </w:rPr>
      </w:pPr>
    </w:p>
    <w:p w14:paraId="3B843B91" w14:textId="77777777" w:rsidR="0030269D" w:rsidRDefault="0030269D" w:rsidP="0030269D">
      <w:pPr>
        <w:rPr>
          <w:rFonts w:eastAsia="Meiryo UI"/>
          <w:b/>
          <w:bCs/>
        </w:rPr>
      </w:pPr>
    </w:p>
    <w:p w14:paraId="5AEDEAB6" w14:textId="77777777" w:rsidR="0030269D" w:rsidRDefault="0030269D" w:rsidP="0030269D">
      <w:pPr>
        <w:rPr>
          <w:rFonts w:eastAsia="Meiryo UI"/>
          <w:b/>
          <w:bCs/>
        </w:rPr>
      </w:pPr>
    </w:p>
    <w:p w14:paraId="74523B6E" w14:textId="77777777" w:rsidR="0030269D" w:rsidRPr="00FF207F" w:rsidRDefault="0030269D" w:rsidP="0030269D">
      <w:pPr>
        <w:rPr>
          <w:rFonts w:eastAsia="Meiryo UI"/>
          <w:b/>
          <w:bCs/>
        </w:rPr>
      </w:pPr>
      <w:r w:rsidRPr="00FF207F">
        <w:rPr>
          <w:rFonts w:eastAsia="Meiryo UI"/>
          <w:b/>
          <w:bCs/>
        </w:rPr>
        <w:t>【補足】時辰と五行・十二支・九星の対応</w:t>
      </w:r>
    </w:p>
    <w:p w14:paraId="11BED9B5" w14:textId="77777777" w:rsidR="0030269D" w:rsidRPr="00FF207F" w:rsidRDefault="0030269D" w:rsidP="0030269D">
      <w:pPr>
        <w:rPr>
          <w:rFonts w:eastAsia="Meiryo UI"/>
        </w:rPr>
      </w:pPr>
      <w:r w:rsidRPr="00FF207F">
        <w:rPr>
          <w:rFonts w:eastAsia="Meiryo UI"/>
        </w:rPr>
        <w:t>古来より一日は十二の時辰に分けられ、それぞれに五行・十二支・九星が割り当てられていた。以下の表にその関係を示す：</w:t>
      </w:r>
    </w:p>
    <w:p w14:paraId="61B2BA36" w14:textId="77777777" w:rsidR="0030269D" w:rsidRDefault="0030269D" w:rsidP="0030269D">
      <w:pPr>
        <w:rPr>
          <w:rFonts w:eastAsia="Meiryo UI"/>
        </w:rPr>
      </w:pPr>
    </w:p>
    <w:p w14:paraId="209E9212" w14:textId="77777777" w:rsidR="0030269D" w:rsidRDefault="0030269D" w:rsidP="0030269D">
      <w:pPr>
        <w:rPr>
          <w:rFonts w:eastAsia="Meiryo UI"/>
        </w:rPr>
      </w:pPr>
      <w:r>
        <w:rPr>
          <w:rFonts w:eastAsia="Meiryo UI"/>
          <w:noProof/>
        </w:rPr>
        <w:lastRenderedPageBreak/>
        <w:drawing>
          <wp:inline distT="0" distB="0" distL="0" distR="0" wp14:anchorId="7D68A6FE" wp14:editId="32DB5FD3">
            <wp:extent cx="5144218" cy="3705742"/>
            <wp:effectExtent l="0" t="0" r="0" b="9525"/>
            <wp:docPr id="1691929391"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29391" name="図 1691929391"/>
                    <pic:cNvPicPr/>
                  </pic:nvPicPr>
                  <pic:blipFill>
                    <a:blip r:embed="rId14">
                      <a:extLst>
                        <a:ext uri="{28A0092B-C50C-407E-A947-70E740481C1C}">
                          <a14:useLocalDpi xmlns:a14="http://schemas.microsoft.com/office/drawing/2010/main" val="0"/>
                        </a:ext>
                      </a:extLst>
                    </a:blip>
                    <a:stretch>
                      <a:fillRect/>
                    </a:stretch>
                  </pic:blipFill>
                  <pic:spPr>
                    <a:xfrm>
                      <a:off x="0" y="0"/>
                      <a:ext cx="5144218" cy="3705742"/>
                    </a:xfrm>
                    <a:prstGeom prst="rect">
                      <a:avLst/>
                    </a:prstGeom>
                  </pic:spPr>
                </pic:pic>
              </a:graphicData>
            </a:graphic>
          </wp:inline>
        </w:drawing>
      </w:r>
    </w:p>
    <w:p w14:paraId="7E5677F4" w14:textId="77777777" w:rsidR="0030269D" w:rsidRDefault="0030269D" w:rsidP="0030269D">
      <w:pPr>
        <w:rPr>
          <w:rFonts w:eastAsia="Meiryo UI"/>
        </w:rPr>
      </w:pPr>
    </w:p>
    <w:p w14:paraId="5644CD6A" w14:textId="77777777" w:rsidR="0030269D" w:rsidRPr="00FF207F" w:rsidRDefault="0030269D" w:rsidP="0030269D">
      <w:pPr>
        <w:rPr>
          <w:rFonts w:eastAsia="Meiryo UI"/>
        </w:rPr>
      </w:pPr>
      <w:r w:rsidRPr="00FF207F">
        <w:rPr>
          <w:rFonts w:eastAsia="Meiryo UI"/>
        </w:rPr>
        <w:t>このように、十干・十二支・九星はいずれも、天体の動き、季節、時間の変化と密接に結びついた自然法則の表現で</w:t>
      </w:r>
      <w:r>
        <w:rPr>
          <w:rFonts w:eastAsia="Meiryo UI" w:hint="eastAsia"/>
        </w:rPr>
        <w:t>す</w:t>
      </w:r>
      <w:r w:rsidRPr="00FF207F">
        <w:rPr>
          <w:rFonts w:eastAsia="Meiryo UI"/>
        </w:rPr>
        <w:t>。風水はこれらの知を空間に応用することで、人と宇宙のリズムを一致させようとする“時空の科学”でもあ</w:t>
      </w:r>
      <w:r>
        <w:rPr>
          <w:rFonts w:eastAsia="Meiryo UI" w:hint="eastAsia"/>
        </w:rPr>
        <w:t>ります</w:t>
      </w:r>
      <w:r w:rsidRPr="00FF207F">
        <w:rPr>
          <w:rFonts w:eastAsia="Meiryo UI"/>
        </w:rPr>
        <w:t>。</w:t>
      </w:r>
    </w:p>
    <w:p w14:paraId="28894C6D" w14:textId="77777777" w:rsidR="0030269D" w:rsidRDefault="0030269D" w:rsidP="0030269D">
      <w:pPr>
        <w:rPr>
          <w:rFonts w:eastAsia="Meiryo UI"/>
        </w:rPr>
      </w:pPr>
    </w:p>
    <w:p w14:paraId="3645C12C" w14:textId="77777777" w:rsidR="0030269D" w:rsidRPr="006220D5" w:rsidRDefault="0030269D" w:rsidP="0030269D">
      <w:pPr>
        <w:rPr>
          <w:rFonts w:eastAsia="Meiryo UI"/>
        </w:rPr>
      </w:pPr>
      <w:r w:rsidRPr="006220D5">
        <w:rPr>
          <w:rFonts w:eastAsia="Meiryo UI"/>
        </w:rPr>
        <w:t xml:space="preserve">◉ </w:t>
      </w:r>
      <w:r w:rsidRPr="006220D5">
        <w:rPr>
          <w:rFonts w:eastAsia="Meiryo UI" w:hint="eastAsia"/>
        </w:rPr>
        <w:t>コラム：なぜ九星に</w:t>
      </w:r>
      <w:r w:rsidRPr="006220D5">
        <w:rPr>
          <w:rFonts w:eastAsia="Meiryo UI"/>
        </w:rPr>
        <w:t>“</w:t>
      </w:r>
      <w:r w:rsidRPr="006220D5">
        <w:rPr>
          <w:rFonts w:eastAsia="Meiryo UI" w:hint="eastAsia"/>
        </w:rPr>
        <w:t>家族の象意</w:t>
      </w:r>
      <w:r w:rsidRPr="006220D5">
        <w:rPr>
          <w:rFonts w:eastAsia="Meiryo UI"/>
        </w:rPr>
        <w:t>”</w:t>
      </w:r>
      <w:r w:rsidRPr="006220D5">
        <w:rPr>
          <w:rFonts w:eastAsia="Meiryo UI" w:hint="eastAsia"/>
        </w:rPr>
        <w:t>があるのか？</w:t>
      </w:r>
      <w:r w:rsidRPr="006220D5">
        <w:rPr>
          <w:rFonts w:eastAsia="Meiryo UI"/>
        </w:rPr>
        <w:t>──</w:t>
      </w:r>
      <w:r w:rsidRPr="006220D5">
        <w:rPr>
          <w:rFonts w:eastAsia="Meiryo UI" w:hint="eastAsia"/>
        </w:rPr>
        <w:t>風水と宇宙観の関係</w:t>
      </w:r>
    </w:p>
    <w:p w14:paraId="2D108B14" w14:textId="77777777" w:rsidR="0030269D" w:rsidRDefault="0030269D" w:rsidP="0030269D">
      <w:pPr>
        <w:rPr>
          <w:rFonts w:eastAsia="Meiryo UI"/>
        </w:rPr>
      </w:pPr>
      <w:r w:rsidRPr="00EA007C">
        <w:rPr>
          <w:rFonts w:eastAsia="Meiryo UI" w:hint="eastAsia"/>
        </w:rPr>
        <w:t>風水で使用される「九星」には、五行や方位だけでなく、父・母・長男・長女・三女といった“家族の象意”が割り当てられています。</w:t>
      </w:r>
    </w:p>
    <w:p w14:paraId="6EB44CCA" w14:textId="77777777" w:rsidR="0030269D" w:rsidRDefault="0030269D" w:rsidP="0030269D">
      <w:pPr>
        <w:rPr>
          <w:rFonts w:eastAsia="Meiryo UI"/>
        </w:rPr>
      </w:pPr>
      <w:r w:rsidRPr="00EA007C">
        <w:rPr>
          <w:rFonts w:eastAsia="Meiryo UI" w:hint="eastAsia"/>
        </w:rPr>
        <w:t>これは一見すると占い的な要素に見えるかもしれませんが、実際にはそうではありません。</w:t>
      </w:r>
    </w:p>
    <w:p w14:paraId="15F2C903" w14:textId="77777777" w:rsidR="0030269D" w:rsidRDefault="0030269D" w:rsidP="0030269D">
      <w:pPr>
        <w:rPr>
          <w:rFonts w:eastAsia="Meiryo UI"/>
        </w:rPr>
      </w:pPr>
      <w:r w:rsidRPr="00EA007C">
        <w:rPr>
          <w:rFonts w:eastAsia="Meiryo UI" w:hint="eastAsia"/>
        </w:rPr>
        <w:t>こうした象意は、古代中国の宇宙観や自然哲学に基づいた深い背景があります。</w:t>
      </w:r>
    </w:p>
    <w:p w14:paraId="1E1633A9" w14:textId="77777777" w:rsidR="0030269D" w:rsidRDefault="0030269D" w:rsidP="0030269D">
      <w:pPr>
        <w:rPr>
          <w:rFonts w:eastAsia="Meiryo UI"/>
        </w:rPr>
      </w:pPr>
    </w:p>
    <w:p w14:paraId="54C89D61" w14:textId="77777777" w:rsidR="0030269D" w:rsidRDefault="0030269D" w:rsidP="0030269D">
      <w:pPr>
        <w:rPr>
          <w:rFonts w:eastAsia="Meiryo UI"/>
        </w:rPr>
      </w:pPr>
      <w:r w:rsidRPr="00EA007C">
        <w:rPr>
          <w:rFonts w:eastAsia="Meiryo UI" w:hint="eastAsia"/>
        </w:rPr>
        <w:t>九星はそれぞれ、八卦の方位と結びついています。たとえば「六白金星」は西北の位置にあり、八卦では「乾（けん）」の卦に対応します。</w:t>
      </w:r>
    </w:p>
    <w:p w14:paraId="2F4A7AEA" w14:textId="77777777" w:rsidR="0030269D" w:rsidRDefault="0030269D" w:rsidP="0030269D">
      <w:pPr>
        <w:rPr>
          <w:rFonts w:eastAsia="Meiryo UI"/>
        </w:rPr>
      </w:pPr>
      <w:r w:rsidRPr="00EA007C">
        <w:rPr>
          <w:rFonts w:eastAsia="Meiryo UI" w:hint="eastAsia"/>
        </w:rPr>
        <w:t>「乾」は『易経』の冒頭に登場し、「乾為天（けんいてん）」とされるように、“天”の象徴であり、三本の陽爻で構成された純陽の卦です。</w:t>
      </w:r>
    </w:p>
    <w:p w14:paraId="575A3354" w14:textId="77777777" w:rsidR="0030269D" w:rsidRDefault="0030269D" w:rsidP="0030269D">
      <w:pPr>
        <w:rPr>
          <w:rFonts w:eastAsia="Meiryo UI"/>
        </w:rPr>
      </w:pPr>
      <w:r w:rsidRPr="00EA007C">
        <w:rPr>
          <w:rFonts w:eastAsia="Meiryo UI" w:hint="eastAsia"/>
        </w:rPr>
        <w:t>これには創造力や威厳、リーダーシップといった意味が込められており、そこから「父親」の象意が導かれているのです。</w:t>
      </w:r>
    </w:p>
    <w:p w14:paraId="3A7012EE" w14:textId="77777777" w:rsidR="0030269D" w:rsidRDefault="0030269D" w:rsidP="0030269D">
      <w:pPr>
        <w:rPr>
          <w:rFonts w:eastAsia="Meiryo UI"/>
        </w:rPr>
      </w:pPr>
    </w:p>
    <w:p w14:paraId="03DB3073" w14:textId="77777777" w:rsidR="0083181C" w:rsidRDefault="0083181C" w:rsidP="0083181C">
      <w:pPr>
        <w:rPr>
          <w:rFonts w:eastAsia="Meiryo UI"/>
        </w:rPr>
      </w:pPr>
      <w:r w:rsidRPr="00EA007C">
        <w:rPr>
          <w:rFonts w:eastAsia="Meiryo UI" w:hint="eastAsia"/>
        </w:rPr>
        <w:t>同じように、「二黒土星」は南西の方位にあり、「坤（こん）」の卦に対応します。</w:t>
      </w:r>
    </w:p>
    <w:p w14:paraId="0ADE56B7" w14:textId="77777777" w:rsidR="0083181C" w:rsidRDefault="0083181C" w:rsidP="0083181C">
      <w:pPr>
        <w:rPr>
          <w:rFonts w:eastAsia="Meiryo UI"/>
        </w:rPr>
      </w:pPr>
      <w:r w:rsidRPr="00EA007C">
        <w:rPr>
          <w:rFonts w:eastAsia="Meiryo UI" w:hint="eastAsia"/>
        </w:rPr>
        <w:t>「坤」は“地”の象徴であり、柔軟で受容的な氣を持つため、「母親」の象意が与えられています。また、「三碧木星」は東に位置し、「震（しん）」の卦に結びついています。「震」は雷を象徴し、成長や飛び出す力を示すことから、「長男」とされる、という具合で</w:t>
      </w:r>
      <w:r>
        <w:rPr>
          <w:rFonts w:eastAsia="Meiryo UI" w:hint="eastAsia"/>
        </w:rPr>
        <w:t>す</w:t>
      </w:r>
      <w:r w:rsidRPr="00EA007C">
        <w:rPr>
          <w:rFonts w:eastAsia="Meiryo UI" w:hint="eastAsia"/>
        </w:rPr>
        <w:t>。</w:t>
      </w:r>
    </w:p>
    <w:p w14:paraId="0EB16108" w14:textId="77777777" w:rsidR="0083181C" w:rsidRDefault="0083181C" w:rsidP="0083181C">
      <w:pPr>
        <w:rPr>
          <w:rFonts w:eastAsia="Meiryo UI"/>
        </w:rPr>
      </w:pPr>
      <w:r w:rsidRPr="00D8161B">
        <w:rPr>
          <w:rFonts w:eastAsia="Meiryo UI" w:hint="eastAsia"/>
        </w:rPr>
        <w:lastRenderedPageBreak/>
        <w:t>このように、九星に割り当てられた家族の象意は、方位や季節、五行、八卦など、自然の原理に基づいて構成された象徴体系です。</w:t>
      </w:r>
    </w:p>
    <w:p w14:paraId="45E42C60" w14:textId="77777777" w:rsidR="0083181C" w:rsidRPr="00D8161B" w:rsidRDefault="0083181C" w:rsidP="0083181C">
      <w:pPr>
        <w:rPr>
          <w:rFonts w:eastAsia="Meiryo UI"/>
        </w:rPr>
      </w:pPr>
      <w:r w:rsidRPr="00D8161B">
        <w:rPr>
          <w:rFonts w:eastAsia="Meiryo UI" w:hint="eastAsia"/>
        </w:rPr>
        <w:t>人間の家族関係を自然界の氣の流れになぞらえることで、空間における氣の偏りを読み解きやすくするというのがその本質なのです。</w:t>
      </w:r>
    </w:p>
    <w:p w14:paraId="5D8728C1" w14:textId="77777777" w:rsidR="0083181C" w:rsidRDefault="0083181C" w:rsidP="0083181C">
      <w:pPr>
        <w:rPr>
          <w:rFonts w:eastAsia="Meiryo UI"/>
        </w:rPr>
      </w:pPr>
    </w:p>
    <w:p w14:paraId="253351B3" w14:textId="77777777" w:rsidR="0083181C" w:rsidRDefault="0083181C" w:rsidP="0083181C">
      <w:pPr>
        <w:rPr>
          <w:rFonts w:eastAsia="Meiryo UI"/>
        </w:rPr>
      </w:pPr>
      <w:r w:rsidRPr="00D8161B">
        <w:rPr>
          <w:rFonts w:eastAsia="Meiryo UI" w:hint="eastAsia"/>
        </w:rPr>
        <w:t>ただし、本書は風水理論の専門解説書ではありません。そのため、八卦の配列や爻辞、象数といった詳細な解釈には立ち入りません。</w:t>
      </w:r>
    </w:p>
    <w:p w14:paraId="3CD214D9" w14:textId="77777777" w:rsidR="0083181C" w:rsidRDefault="0083181C" w:rsidP="0083181C">
      <w:pPr>
        <w:rPr>
          <w:rFonts w:eastAsia="Meiryo UI"/>
        </w:rPr>
      </w:pPr>
      <w:r w:rsidRPr="00D8161B">
        <w:rPr>
          <w:rFonts w:eastAsia="Meiryo UI" w:hint="eastAsia"/>
        </w:rPr>
        <w:t>あくまで、「風水の背後にはこのような自然哲学がある」という事実をご紹介するにとどめます。</w:t>
      </w:r>
    </w:p>
    <w:p w14:paraId="627693FC" w14:textId="77777777" w:rsidR="0083181C" w:rsidRDefault="0083181C" w:rsidP="0083181C">
      <w:pPr>
        <w:rPr>
          <w:rFonts w:eastAsia="Meiryo UI"/>
        </w:rPr>
      </w:pPr>
      <w:r w:rsidRPr="00D8161B">
        <w:rPr>
          <w:rFonts w:eastAsia="Meiryo UI" w:hint="eastAsia"/>
        </w:rPr>
        <w:t>より詳しく知りたい方は、『易経』や風水に関する専門書をご参照ください。</w:t>
      </w:r>
    </w:p>
    <w:p w14:paraId="7A180B80" w14:textId="77777777" w:rsidR="0083181C" w:rsidRDefault="0083181C" w:rsidP="0083181C">
      <w:pPr>
        <w:rPr>
          <w:rFonts w:eastAsia="Meiryo UI"/>
        </w:rPr>
      </w:pPr>
    </w:p>
    <w:p w14:paraId="077E2F5B" w14:textId="77777777" w:rsidR="0083181C" w:rsidRDefault="0083181C" w:rsidP="0083181C">
      <w:pPr>
        <w:rPr>
          <w:rFonts w:eastAsia="Meiryo UI"/>
        </w:rPr>
      </w:pPr>
      <w:r w:rsidRPr="00D8161B">
        <w:rPr>
          <w:rFonts w:eastAsia="Meiryo UI" w:hint="eastAsia"/>
        </w:rPr>
        <w:t>本章では、五行が時間に深く関わっていること、また十干・十二支・九星が自然法則を刻む</w:t>
      </w:r>
      <w:r>
        <w:rPr>
          <w:rFonts w:eastAsia="Meiryo UI" w:hint="eastAsia"/>
        </w:rPr>
        <w:t>言葉</w:t>
      </w:r>
      <w:r w:rsidRPr="00D8161B">
        <w:rPr>
          <w:rFonts w:eastAsia="Meiryo UI" w:hint="eastAsia"/>
        </w:rPr>
        <w:t>であることを確認してきました。</w:t>
      </w:r>
    </w:p>
    <w:p w14:paraId="0EEB614C" w14:textId="77777777" w:rsidR="0083181C" w:rsidRDefault="0083181C" w:rsidP="0083181C">
      <w:pPr>
        <w:rPr>
          <w:rFonts w:eastAsia="Meiryo UI"/>
        </w:rPr>
      </w:pPr>
      <w:r w:rsidRPr="00D8161B">
        <w:rPr>
          <w:rFonts w:eastAsia="Meiryo UI" w:hint="eastAsia"/>
        </w:rPr>
        <w:t>ここで明確にしておきたいのは、本書が風水理論の専門解説書ではないという点です。</w:t>
      </w:r>
    </w:p>
    <w:p w14:paraId="77004CAA" w14:textId="77777777" w:rsidR="0083181C" w:rsidRDefault="0083181C" w:rsidP="0083181C">
      <w:pPr>
        <w:rPr>
          <w:rFonts w:eastAsia="Meiryo UI"/>
        </w:rPr>
      </w:pPr>
      <w:r w:rsidRPr="00D8161B">
        <w:rPr>
          <w:rFonts w:eastAsia="Meiryo UI" w:hint="eastAsia"/>
        </w:rPr>
        <w:t>実際の風水には、玄空飛星、玄空大卦、</w:t>
      </w:r>
      <w:r>
        <w:rPr>
          <w:rFonts w:eastAsia="Meiryo UI" w:hint="eastAsia"/>
        </w:rPr>
        <w:t>三合派、</w:t>
      </w:r>
      <w:r w:rsidRPr="00D8161B">
        <w:rPr>
          <w:rFonts w:eastAsia="Meiryo UI" w:hint="eastAsia"/>
        </w:rPr>
        <w:t>八宅、巒頭、理気など、複雑で多様な評価方法が存在しており、それぞれに膨大な知識と技術が求められます。</w:t>
      </w:r>
    </w:p>
    <w:p w14:paraId="618A0E77" w14:textId="77777777" w:rsidR="0083181C" w:rsidRDefault="0083181C" w:rsidP="0083181C">
      <w:pPr>
        <w:rPr>
          <w:rFonts w:eastAsia="Meiryo UI"/>
        </w:rPr>
      </w:pPr>
      <w:r w:rsidRPr="00D8161B">
        <w:rPr>
          <w:rFonts w:eastAsia="Meiryo UI" w:hint="eastAsia"/>
        </w:rPr>
        <w:t>しかし、本書の目的は、それらの技術を網羅的に解説することではありません。</w:t>
      </w:r>
    </w:p>
    <w:p w14:paraId="0859DD0D" w14:textId="77777777" w:rsidR="0083181C" w:rsidRDefault="0083181C" w:rsidP="0083181C">
      <w:pPr>
        <w:rPr>
          <w:rFonts w:eastAsia="Meiryo UI"/>
        </w:rPr>
      </w:pPr>
      <w:r w:rsidRPr="00D8161B">
        <w:rPr>
          <w:rFonts w:eastAsia="Meiryo UI" w:hint="eastAsia"/>
        </w:rPr>
        <w:t>むしろ、風水という思想の背後にある“氣”の本質に注目し、その氣が空間や時間の中でどのように存在し、私たちにどのような影響を与えているのかを考察することで、風水の“現代的な意義”を再発見することにあります。</w:t>
      </w:r>
    </w:p>
    <w:p w14:paraId="7A81EBD3" w14:textId="77777777" w:rsidR="0083181C" w:rsidRDefault="0083181C" w:rsidP="0083181C">
      <w:pPr>
        <w:rPr>
          <w:rFonts w:eastAsia="Meiryo UI"/>
        </w:rPr>
      </w:pPr>
      <w:r w:rsidRPr="00D8161B">
        <w:rPr>
          <w:rFonts w:eastAsia="Meiryo UI" w:hint="eastAsia"/>
        </w:rPr>
        <w:t>次章では、風水の核となる「氣」そのものに焦点を当て、科学、思想、宗教といった多角的な視点からその本質に迫っていきます。</w:t>
      </w:r>
    </w:p>
    <w:p w14:paraId="6B572D17" w14:textId="77777777" w:rsidR="00A9204E" w:rsidRPr="0083181C" w:rsidRDefault="00A9204E">
      <w:pPr>
        <w:rPr>
          <w:rFonts w:eastAsia="Meiryo UI"/>
        </w:rPr>
      </w:pPr>
    </w:p>
    <w:sectPr w:rsidR="00A9204E" w:rsidRPr="0083181C" w:rsidSect="001B664C">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E6B97E" w14:textId="77777777" w:rsidR="00EE7AE1" w:rsidRDefault="00EE7AE1" w:rsidP="001E678E">
      <w:r>
        <w:separator/>
      </w:r>
    </w:p>
  </w:endnote>
  <w:endnote w:type="continuationSeparator" w:id="0">
    <w:p w14:paraId="326C2843" w14:textId="77777777" w:rsidR="00EE7AE1" w:rsidRDefault="00EE7AE1" w:rsidP="001E6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eiryo UI">
    <w:altName w:val="Meiryo UI"/>
    <w:panose1 w:val="020B0604030504040204"/>
    <w:charset w:val="80"/>
    <w:family w:val="modern"/>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93C9FF" w14:textId="77777777" w:rsidR="00EE7AE1" w:rsidRDefault="00EE7AE1" w:rsidP="001E678E">
      <w:r>
        <w:separator/>
      </w:r>
    </w:p>
  </w:footnote>
  <w:footnote w:type="continuationSeparator" w:id="0">
    <w:p w14:paraId="43289093" w14:textId="77777777" w:rsidR="00EE7AE1" w:rsidRDefault="00EE7AE1" w:rsidP="001E67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BE6749C"/>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7EB8E096"/>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A0101F5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1646BAB0"/>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5FE0B028"/>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7A2F5E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9E2B710"/>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2AD78"/>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4DC8D9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0658E078"/>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6290B43"/>
    <w:multiLevelType w:val="multilevel"/>
    <w:tmpl w:val="0409001D"/>
    <w:styleLink w:val="1ai"/>
    <w:lvl w:ilvl="0">
      <w:start w:val="1"/>
      <w:numFmt w:val="decimal"/>
      <w:lvlText w:val="%1)"/>
      <w:lvlJc w:val="left"/>
      <w:pPr>
        <w:ind w:left="360" w:hanging="360"/>
      </w:pPr>
      <w:rPr>
        <w:rFonts w:ascii="Meiryo UI" w:hAnsi="Meiryo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6E07C65"/>
    <w:multiLevelType w:val="multilevel"/>
    <w:tmpl w:val="0409001F"/>
    <w:styleLink w:val="111111"/>
    <w:lvl w:ilvl="0">
      <w:start w:val="1"/>
      <w:numFmt w:val="decimal"/>
      <w:lvlText w:val="%1."/>
      <w:lvlJc w:val="left"/>
      <w:pPr>
        <w:ind w:left="360" w:hanging="360"/>
      </w:pPr>
      <w:rPr>
        <w:rFonts w:ascii="Meiryo UI" w:hAnsi="Meiryo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EB0273"/>
    <w:multiLevelType w:val="multilevel"/>
    <w:tmpl w:val="526206A0"/>
    <w:lvl w:ilvl="0">
      <w:start w:val="1"/>
      <w:numFmt w:val="upperRoman"/>
      <w:lvlText w:val="記事 %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C4F29"/>
    <w:multiLevelType w:val="multilevel"/>
    <w:tmpl w:val="D8061F64"/>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494D4917"/>
    <w:multiLevelType w:val="multilevel"/>
    <w:tmpl w:val="04090023"/>
    <w:styleLink w:val="a1"/>
    <w:lvl w:ilvl="0">
      <w:start w:val="1"/>
      <w:numFmt w:val="upperRoman"/>
      <w:lvlText w:val="文章 %1."/>
      <w:lvlJc w:val="left"/>
      <w:pPr>
        <w:ind w:left="0" w:firstLine="0"/>
      </w:pPr>
      <w:rPr>
        <w:rFonts w:ascii="Meiryo UI" w:hAnsi="Meiryo UI"/>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9350CFB"/>
    <w:multiLevelType w:val="multilevel"/>
    <w:tmpl w:val="9DF09F08"/>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DEC6B47"/>
    <w:multiLevelType w:val="multilevel"/>
    <w:tmpl w:val="604E1C0A"/>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8C2C6D"/>
    <w:multiLevelType w:val="multilevel"/>
    <w:tmpl w:val="04090023"/>
    <w:lvl w:ilvl="0">
      <w:start w:val="1"/>
      <w:numFmt w:val="upperRoman"/>
      <w:lvlText w:val="記事%1。"/>
      <w:lvlJc w:val="left"/>
      <w:pPr>
        <w:ind w:left="0" w:firstLine="0"/>
      </w:pPr>
    </w:lvl>
    <w:lvl w:ilvl="1">
      <w:start w:val="1"/>
      <w:numFmt w:val="decimalZero"/>
      <w:isLgl/>
      <w:lvlText w:val="セクション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2031684177">
    <w:abstractNumId w:val="22"/>
  </w:num>
  <w:num w:numId="2" w16cid:durableId="443423398">
    <w:abstractNumId w:val="14"/>
  </w:num>
  <w:num w:numId="3" w16cid:durableId="67076037">
    <w:abstractNumId w:val="10"/>
  </w:num>
  <w:num w:numId="4" w16cid:durableId="1077049468">
    <w:abstractNumId w:val="24"/>
  </w:num>
  <w:num w:numId="5" w16cid:durableId="324894407">
    <w:abstractNumId w:val="15"/>
  </w:num>
  <w:num w:numId="6" w16cid:durableId="1111126099">
    <w:abstractNumId w:val="18"/>
  </w:num>
  <w:num w:numId="7" w16cid:durableId="194269977">
    <w:abstractNumId w:val="20"/>
  </w:num>
  <w:num w:numId="8" w16cid:durableId="1162040872">
    <w:abstractNumId w:val="9"/>
  </w:num>
  <w:num w:numId="9" w16cid:durableId="1099764310">
    <w:abstractNumId w:val="7"/>
  </w:num>
  <w:num w:numId="10" w16cid:durableId="1012412040">
    <w:abstractNumId w:val="6"/>
  </w:num>
  <w:num w:numId="11" w16cid:durableId="1252809725">
    <w:abstractNumId w:val="5"/>
  </w:num>
  <w:num w:numId="12" w16cid:durableId="795176177">
    <w:abstractNumId w:val="4"/>
  </w:num>
  <w:num w:numId="13" w16cid:durableId="1956673812">
    <w:abstractNumId w:val="8"/>
  </w:num>
  <w:num w:numId="14" w16cid:durableId="2087417119">
    <w:abstractNumId w:val="3"/>
  </w:num>
  <w:num w:numId="15" w16cid:durableId="1705132384">
    <w:abstractNumId w:val="2"/>
  </w:num>
  <w:num w:numId="16" w16cid:durableId="711999724">
    <w:abstractNumId w:val="1"/>
  </w:num>
  <w:num w:numId="17" w16cid:durableId="552155873">
    <w:abstractNumId w:val="0"/>
  </w:num>
  <w:num w:numId="18" w16cid:durableId="177549166">
    <w:abstractNumId w:val="16"/>
  </w:num>
  <w:num w:numId="19" w16cid:durableId="807287496">
    <w:abstractNumId w:val="17"/>
  </w:num>
  <w:num w:numId="20" w16cid:durableId="102120635">
    <w:abstractNumId w:val="23"/>
  </w:num>
  <w:num w:numId="21" w16cid:durableId="1498381875">
    <w:abstractNumId w:val="19"/>
  </w:num>
  <w:num w:numId="22" w16cid:durableId="46924159">
    <w:abstractNumId w:val="13"/>
  </w:num>
  <w:num w:numId="23" w16cid:durableId="817503273">
    <w:abstractNumId w:val="25"/>
  </w:num>
  <w:num w:numId="24" w16cid:durableId="1511793270">
    <w:abstractNumId w:val="12"/>
  </w:num>
  <w:num w:numId="25" w16cid:durableId="402214529">
    <w:abstractNumId w:val="11"/>
  </w:num>
  <w:num w:numId="26" w16cid:durableId="147517268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bordersDoNotSurroundHeader/>
  <w:bordersDoNotSurroundFooter/>
  <w:proofState w:spelling="clean" w:grammar="dirty"/>
  <w:attachedTemplate r:id="rId1"/>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69D"/>
    <w:rsid w:val="001B664C"/>
    <w:rsid w:val="001E678E"/>
    <w:rsid w:val="00247B89"/>
    <w:rsid w:val="0030269D"/>
    <w:rsid w:val="00451F4B"/>
    <w:rsid w:val="004E108E"/>
    <w:rsid w:val="00645252"/>
    <w:rsid w:val="006D3D74"/>
    <w:rsid w:val="0083181C"/>
    <w:rsid w:val="0083569A"/>
    <w:rsid w:val="00915318"/>
    <w:rsid w:val="00A9204E"/>
    <w:rsid w:val="00DC2CC1"/>
    <w:rsid w:val="00EE596A"/>
    <w:rsid w:val="00EE7AE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A6B5E1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ＭＳ 明朝" w:hAnsiTheme="minorHAnsi" w:cstheme="minorBidi"/>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30269D"/>
    <w:rPr>
      <w:rFonts w:ascii="Meiryo UI" w:hAnsi="Meiryo UI"/>
    </w:rPr>
  </w:style>
  <w:style w:type="paragraph" w:styleId="1">
    <w:name w:val="heading 1"/>
    <w:basedOn w:val="a2"/>
    <w:next w:val="a2"/>
    <w:link w:val="10"/>
    <w:uiPriority w:val="9"/>
    <w:qFormat/>
    <w:rsid w:val="001E678E"/>
    <w:pPr>
      <w:keepNext/>
      <w:keepLines/>
      <w:spacing w:before="240"/>
      <w:outlineLvl w:val="0"/>
    </w:pPr>
    <w:rPr>
      <w:rFonts w:eastAsiaTheme="majorEastAsia" w:cstheme="majorBidi"/>
      <w:color w:val="1F4E79" w:themeColor="accent1" w:themeShade="80"/>
      <w:sz w:val="32"/>
      <w:szCs w:val="32"/>
    </w:rPr>
  </w:style>
  <w:style w:type="paragraph" w:styleId="21">
    <w:name w:val="heading 2"/>
    <w:basedOn w:val="a2"/>
    <w:next w:val="a2"/>
    <w:link w:val="22"/>
    <w:uiPriority w:val="9"/>
    <w:unhideWhenUsed/>
    <w:qFormat/>
    <w:rsid w:val="001E678E"/>
    <w:pPr>
      <w:keepNext/>
      <w:keepLines/>
      <w:spacing w:before="40"/>
      <w:outlineLvl w:val="1"/>
    </w:pPr>
    <w:rPr>
      <w:rFonts w:eastAsiaTheme="majorEastAsia" w:cstheme="majorBidi"/>
      <w:color w:val="1F4E79" w:themeColor="accent1" w:themeShade="80"/>
      <w:sz w:val="26"/>
      <w:szCs w:val="26"/>
    </w:rPr>
  </w:style>
  <w:style w:type="paragraph" w:styleId="31">
    <w:name w:val="heading 3"/>
    <w:basedOn w:val="a2"/>
    <w:next w:val="a2"/>
    <w:link w:val="32"/>
    <w:uiPriority w:val="9"/>
    <w:unhideWhenUsed/>
    <w:qFormat/>
    <w:rsid w:val="001E678E"/>
    <w:pPr>
      <w:keepNext/>
      <w:keepLines/>
      <w:spacing w:before="40"/>
      <w:outlineLvl w:val="2"/>
    </w:pPr>
    <w:rPr>
      <w:rFonts w:eastAsiaTheme="majorEastAsia" w:cstheme="majorBidi"/>
      <w:color w:val="1F4D78" w:themeColor="accent1" w:themeShade="7F"/>
      <w:sz w:val="24"/>
      <w:szCs w:val="24"/>
    </w:rPr>
  </w:style>
  <w:style w:type="paragraph" w:styleId="41">
    <w:name w:val="heading 4"/>
    <w:basedOn w:val="a2"/>
    <w:next w:val="a2"/>
    <w:link w:val="42"/>
    <w:uiPriority w:val="9"/>
    <w:unhideWhenUsed/>
    <w:qFormat/>
    <w:rsid w:val="001E678E"/>
    <w:pPr>
      <w:keepNext/>
      <w:keepLines/>
      <w:spacing w:before="40"/>
      <w:outlineLvl w:val="3"/>
    </w:pPr>
    <w:rPr>
      <w:rFonts w:eastAsiaTheme="majorEastAsia" w:cstheme="majorBidi"/>
      <w:i/>
      <w:iCs/>
      <w:color w:val="1F4E79" w:themeColor="accent1" w:themeShade="80"/>
    </w:rPr>
  </w:style>
  <w:style w:type="paragraph" w:styleId="51">
    <w:name w:val="heading 5"/>
    <w:basedOn w:val="a2"/>
    <w:next w:val="a2"/>
    <w:link w:val="52"/>
    <w:uiPriority w:val="9"/>
    <w:unhideWhenUsed/>
    <w:qFormat/>
    <w:rsid w:val="001E678E"/>
    <w:pPr>
      <w:keepNext/>
      <w:keepLines/>
      <w:spacing w:before="40"/>
      <w:outlineLvl w:val="4"/>
    </w:pPr>
    <w:rPr>
      <w:rFonts w:eastAsiaTheme="majorEastAsia" w:cstheme="majorBidi"/>
      <w:color w:val="1F4E79" w:themeColor="accent1" w:themeShade="80"/>
    </w:rPr>
  </w:style>
  <w:style w:type="paragraph" w:styleId="6">
    <w:name w:val="heading 6"/>
    <w:basedOn w:val="a2"/>
    <w:next w:val="a2"/>
    <w:link w:val="60"/>
    <w:uiPriority w:val="9"/>
    <w:unhideWhenUsed/>
    <w:qFormat/>
    <w:rsid w:val="001E678E"/>
    <w:pPr>
      <w:keepNext/>
      <w:keepLines/>
      <w:spacing w:before="40"/>
      <w:outlineLvl w:val="5"/>
    </w:pPr>
    <w:rPr>
      <w:rFonts w:eastAsiaTheme="majorEastAsia" w:cstheme="majorBidi"/>
      <w:color w:val="1F4D78" w:themeColor="accent1" w:themeShade="7F"/>
    </w:rPr>
  </w:style>
  <w:style w:type="paragraph" w:styleId="7">
    <w:name w:val="heading 7"/>
    <w:basedOn w:val="a2"/>
    <w:next w:val="a2"/>
    <w:link w:val="70"/>
    <w:uiPriority w:val="9"/>
    <w:unhideWhenUsed/>
    <w:qFormat/>
    <w:rsid w:val="001E678E"/>
    <w:pPr>
      <w:keepNext/>
      <w:keepLines/>
      <w:spacing w:before="40"/>
      <w:outlineLvl w:val="6"/>
    </w:pPr>
    <w:rPr>
      <w:rFonts w:eastAsiaTheme="majorEastAsia" w:cstheme="majorBidi"/>
      <w:i/>
      <w:iCs/>
      <w:color w:val="1F4D78" w:themeColor="accent1" w:themeShade="7F"/>
    </w:rPr>
  </w:style>
  <w:style w:type="paragraph" w:styleId="8">
    <w:name w:val="heading 8"/>
    <w:basedOn w:val="a2"/>
    <w:next w:val="a2"/>
    <w:link w:val="80"/>
    <w:uiPriority w:val="9"/>
    <w:unhideWhenUsed/>
    <w:qFormat/>
    <w:rsid w:val="001E678E"/>
    <w:pPr>
      <w:keepNext/>
      <w:keepLines/>
      <w:spacing w:before="40"/>
      <w:outlineLvl w:val="7"/>
    </w:pPr>
    <w:rPr>
      <w:rFonts w:eastAsiaTheme="majorEastAsia" w:cstheme="majorBidi"/>
      <w:color w:val="272727" w:themeColor="text1" w:themeTint="D8"/>
      <w:szCs w:val="21"/>
    </w:rPr>
  </w:style>
  <w:style w:type="paragraph" w:styleId="9">
    <w:name w:val="heading 9"/>
    <w:basedOn w:val="a2"/>
    <w:next w:val="a2"/>
    <w:link w:val="90"/>
    <w:uiPriority w:val="9"/>
    <w:unhideWhenUsed/>
    <w:qFormat/>
    <w:rsid w:val="001E678E"/>
    <w:pPr>
      <w:keepNext/>
      <w:keepLines/>
      <w:spacing w:before="40"/>
      <w:outlineLvl w:val="8"/>
    </w:pPr>
    <w:rPr>
      <w:rFonts w:eastAsiaTheme="majorEastAsia" w:cstheme="majorBidi"/>
      <w:i/>
      <w:iCs/>
      <w:color w:val="272727" w:themeColor="text1" w:themeTint="D8"/>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見出し 1 (文字)"/>
    <w:basedOn w:val="a3"/>
    <w:link w:val="1"/>
    <w:uiPriority w:val="9"/>
    <w:rsid w:val="001E678E"/>
    <w:rPr>
      <w:rFonts w:ascii="Meiryo UI" w:eastAsiaTheme="majorEastAsia" w:hAnsi="Meiryo UI" w:cstheme="majorBidi"/>
      <w:color w:val="1F4E79" w:themeColor="accent1" w:themeShade="80"/>
      <w:sz w:val="32"/>
      <w:szCs w:val="32"/>
    </w:rPr>
  </w:style>
  <w:style w:type="character" w:customStyle="1" w:styleId="22">
    <w:name w:val="見出し 2 (文字)"/>
    <w:basedOn w:val="a3"/>
    <w:link w:val="21"/>
    <w:uiPriority w:val="9"/>
    <w:rsid w:val="001E678E"/>
    <w:rPr>
      <w:rFonts w:ascii="Meiryo UI" w:eastAsiaTheme="majorEastAsia" w:hAnsi="Meiryo UI" w:cstheme="majorBidi"/>
      <w:color w:val="1F4E79" w:themeColor="accent1" w:themeShade="80"/>
      <w:sz w:val="26"/>
      <w:szCs w:val="26"/>
    </w:rPr>
  </w:style>
  <w:style w:type="character" w:customStyle="1" w:styleId="32">
    <w:name w:val="見出し 3 (文字)"/>
    <w:basedOn w:val="a3"/>
    <w:link w:val="31"/>
    <w:uiPriority w:val="9"/>
    <w:rsid w:val="001E678E"/>
    <w:rPr>
      <w:rFonts w:ascii="Meiryo UI" w:eastAsiaTheme="majorEastAsia" w:hAnsi="Meiryo UI" w:cstheme="majorBidi"/>
      <w:color w:val="1F4D78" w:themeColor="accent1" w:themeShade="7F"/>
      <w:sz w:val="24"/>
      <w:szCs w:val="24"/>
    </w:rPr>
  </w:style>
  <w:style w:type="character" w:customStyle="1" w:styleId="42">
    <w:name w:val="見出し 4 (文字)"/>
    <w:basedOn w:val="a3"/>
    <w:link w:val="41"/>
    <w:uiPriority w:val="9"/>
    <w:rsid w:val="001E678E"/>
    <w:rPr>
      <w:rFonts w:ascii="Meiryo UI" w:eastAsiaTheme="majorEastAsia" w:hAnsi="Meiryo UI" w:cstheme="majorBidi"/>
      <w:i/>
      <w:iCs/>
      <w:color w:val="1F4E79" w:themeColor="accent1" w:themeShade="80"/>
    </w:rPr>
  </w:style>
  <w:style w:type="character" w:customStyle="1" w:styleId="52">
    <w:name w:val="見出し 5 (文字)"/>
    <w:basedOn w:val="a3"/>
    <w:link w:val="51"/>
    <w:uiPriority w:val="9"/>
    <w:rsid w:val="001E678E"/>
    <w:rPr>
      <w:rFonts w:ascii="Meiryo UI" w:eastAsiaTheme="majorEastAsia" w:hAnsi="Meiryo UI" w:cstheme="majorBidi"/>
      <w:color w:val="1F4E79" w:themeColor="accent1" w:themeShade="80"/>
    </w:rPr>
  </w:style>
  <w:style w:type="character" w:customStyle="1" w:styleId="60">
    <w:name w:val="見出し 6 (文字)"/>
    <w:basedOn w:val="a3"/>
    <w:link w:val="6"/>
    <w:uiPriority w:val="9"/>
    <w:rsid w:val="001E678E"/>
    <w:rPr>
      <w:rFonts w:ascii="Meiryo UI" w:eastAsiaTheme="majorEastAsia" w:hAnsi="Meiryo UI" w:cstheme="majorBidi"/>
      <w:color w:val="1F4D78" w:themeColor="accent1" w:themeShade="7F"/>
    </w:rPr>
  </w:style>
  <w:style w:type="character" w:customStyle="1" w:styleId="70">
    <w:name w:val="見出し 7 (文字)"/>
    <w:basedOn w:val="a3"/>
    <w:link w:val="7"/>
    <w:uiPriority w:val="9"/>
    <w:rsid w:val="001E678E"/>
    <w:rPr>
      <w:rFonts w:ascii="Meiryo UI" w:eastAsiaTheme="majorEastAsia" w:hAnsi="Meiryo UI" w:cstheme="majorBidi"/>
      <w:i/>
      <w:iCs/>
      <w:color w:val="1F4D78" w:themeColor="accent1" w:themeShade="7F"/>
    </w:rPr>
  </w:style>
  <w:style w:type="character" w:customStyle="1" w:styleId="80">
    <w:name w:val="見出し 8 (文字)"/>
    <w:basedOn w:val="a3"/>
    <w:link w:val="8"/>
    <w:uiPriority w:val="9"/>
    <w:rsid w:val="001E678E"/>
    <w:rPr>
      <w:rFonts w:ascii="Meiryo UI" w:eastAsiaTheme="majorEastAsia" w:hAnsi="Meiryo UI" w:cstheme="majorBidi"/>
      <w:color w:val="272727" w:themeColor="text1" w:themeTint="D8"/>
      <w:szCs w:val="21"/>
    </w:rPr>
  </w:style>
  <w:style w:type="character" w:customStyle="1" w:styleId="90">
    <w:name w:val="見出し 9 (文字)"/>
    <w:basedOn w:val="a3"/>
    <w:link w:val="9"/>
    <w:uiPriority w:val="9"/>
    <w:rsid w:val="001E678E"/>
    <w:rPr>
      <w:rFonts w:ascii="Meiryo UI" w:eastAsiaTheme="majorEastAsia" w:hAnsi="Meiryo UI" w:cstheme="majorBidi"/>
      <w:i/>
      <w:iCs/>
      <w:color w:val="272727" w:themeColor="text1" w:themeTint="D8"/>
      <w:szCs w:val="21"/>
    </w:rPr>
  </w:style>
  <w:style w:type="paragraph" w:styleId="a6">
    <w:name w:val="Title"/>
    <w:basedOn w:val="a2"/>
    <w:next w:val="a2"/>
    <w:link w:val="a7"/>
    <w:uiPriority w:val="10"/>
    <w:qFormat/>
    <w:rsid w:val="001E678E"/>
    <w:pPr>
      <w:contextualSpacing/>
    </w:pPr>
    <w:rPr>
      <w:rFonts w:eastAsiaTheme="majorEastAsia" w:cstheme="majorBidi"/>
      <w:spacing w:val="-10"/>
      <w:kern w:val="28"/>
      <w:sz w:val="56"/>
      <w:szCs w:val="56"/>
    </w:rPr>
  </w:style>
  <w:style w:type="character" w:customStyle="1" w:styleId="a7">
    <w:name w:val="表題 (文字)"/>
    <w:basedOn w:val="a3"/>
    <w:link w:val="a6"/>
    <w:uiPriority w:val="10"/>
    <w:rsid w:val="001E678E"/>
    <w:rPr>
      <w:rFonts w:ascii="Meiryo UI" w:eastAsiaTheme="majorEastAsia" w:hAnsi="Meiryo UI" w:cstheme="majorBidi"/>
      <w:spacing w:val="-10"/>
      <w:kern w:val="28"/>
      <w:sz w:val="56"/>
      <w:szCs w:val="56"/>
    </w:rPr>
  </w:style>
  <w:style w:type="paragraph" w:styleId="a8">
    <w:name w:val="Subtitle"/>
    <w:basedOn w:val="a2"/>
    <w:next w:val="a2"/>
    <w:link w:val="a9"/>
    <w:uiPriority w:val="11"/>
    <w:qFormat/>
    <w:rsid w:val="001E678E"/>
    <w:pPr>
      <w:numPr>
        <w:ilvl w:val="1"/>
      </w:numPr>
    </w:pPr>
    <w:rPr>
      <w:rFonts w:eastAsiaTheme="minorEastAsia"/>
      <w:color w:val="5A5A5A" w:themeColor="text1" w:themeTint="A5"/>
      <w:spacing w:val="15"/>
    </w:rPr>
  </w:style>
  <w:style w:type="character" w:customStyle="1" w:styleId="a9">
    <w:name w:val="副題 (文字)"/>
    <w:basedOn w:val="a3"/>
    <w:link w:val="a8"/>
    <w:uiPriority w:val="11"/>
    <w:rsid w:val="001E678E"/>
    <w:rPr>
      <w:rFonts w:ascii="Meiryo UI" w:eastAsiaTheme="minorEastAsia" w:hAnsi="Meiryo UI"/>
      <w:color w:val="5A5A5A" w:themeColor="text1" w:themeTint="A5"/>
      <w:spacing w:val="15"/>
    </w:rPr>
  </w:style>
  <w:style w:type="character" w:styleId="aa">
    <w:name w:val="Subtle Emphasis"/>
    <w:basedOn w:val="a3"/>
    <w:uiPriority w:val="19"/>
    <w:qFormat/>
    <w:rsid w:val="001E678E"/>
    <w:rPr>
      <w:rFonts w:ascii="Meiryo UI" w:eastAsia="Meiryo UI" w:hAnsi="Meiryo UI"/>
      <w:i/>
      <w:iCs/>
      <w:color w:val="404040" w:themeColor="text1" w:themeTint="BF"/>
    </w:rPr>
  </w:style>
  <w:style w:type="character" w:styleId="ab">
    <w:name w:val="Emphasis"/>
    <w:basedOn w:val="a3"/>
    <w:uiPriority w:val="20"/>
    <w:qFormat/>
    <w:rsid w:val="001E678E"/>
    <w:rPr>
      <w:rFonts w:ascii="Meiryo UI" w:eastAsia="Meiryo UI" w:hAnsi="Meiryo UI"/>
      <w:i/>
      <w:iCs/>
    </w:rPr>
  </w:style>
  <w:style w:type="character" w:styleId="23">
    <w:name w:val="Intense Emphasis"/>
    <w:basedOn w:val="a3"/>
    <w:uiPriority w:val="21"/>
    <w:qFormat/>
    <w:rsid w:val="001E678E"/>
    <w:rPr>
      <w:rFonts w:ascii="Meiryo UI" w:eastAsia="Meiryo UI" w:hAnsi="Meiryo UI"/>
      <w:i/>
      <w:iCs/>
      <w:color w:val="1F4E79" w:themeColor="accent1" w:themeShade="80"/>
    </w:rPr>
  </w:style>
  <w:style w:type="character" w:styleId="ac">
    <w:name w:val="Strong"/>
    <w:basedOn w:val="a3"/>
    <w:uiPriority w:val="22"/>
    <w:qFormat/>
    <w:rsid w:val="001E678E"/>
    <w:rPr>
      <w:rFonts w:ascii="Meiryo UI" w:eastAsia="Meiryo UI" w:hAnsi="Meiryo UI"/>
      <w:b/>
      <w:bCs/>
    </w:rPr>
  </w:style>
  <w:style w:type="paragraph" w:styleId="ad">
    <w:name w:val="Quote"/>
    <w:basedOn w:val="a2"/>
    <w:next w:val="a2"/>
    <w:link w:val="ae"/>
    <w:uiPriority w:val="29"/>
    <w:qFormat/>
    <w:rsid w:val="001E678E"/>
    <w:pPr>
      <w:spacing w:before="200"/>
      <w:ind w:left="864" w:right="864"/>
      <w:jc w:val="center"/>
    </w:pPr>
    <w:rPr>
      <w:rFonts w:eastAsia="Meiryo UI"/>
      <w:i/>
      <w:iCs/>
      <w:color w:val="404040" w:themeColor="text1" w:themeTint="BF"/>
    </w:rPr>
  </w:style>
  <w:style w:type="character" w:customStyle="1" w:styleId="ae">
    <w:name w:val="引用文 (文字)"/>
    <w:basedOn w:val="a3"/>
    <w:link w:val="ad"/>
    <w:uiPriority w:val="29"/>
    <w:rsid w:val="001E678E"/>
    <w:rPr>
      <w:rFonts w:ascii="Meiryo UI" w:eastAsia="Meiryo UI" w:hAnsi="Meiryo UI"/>
      <w:i/>
      <w:iCs/>
      <w:color w:val="404040" w:themeColor="text1" w:themeTint="BF"/>
    </w:rPr>
  </w:style>
  <w:style w:type="paragraph" w:styleId="24">
    <w:name w:val="Intense Quote"/>
    <w:basedOn w:val="a2"/>
    <w:next w:val="a2"/>
    <w:link w:val="25"/>
    <w:uiPriority w:val="30"/>
    <w:qFormat/>
    <w:rsid w:val="001E678E"/>
    <w:pPr>
      <w:pBdr>
        <w:top w:val="single" w:sz="4" w:space="10" w:color="1F4E79" w:themeColor="accent1" w:themeShade="80"/>
        <w:bottom w:val="single" w:sz="4" w:space="10" w:color="1F4E79" w:themeColor="accent1" w:themeShade="80"/>
      </w:pBdr>
      <w:spacing w:before="360" w:after="360"/>
      <w:ind w:left="864" w:right="864"/>
      <w:jc w:val="center"/>
    </w:pPr>
    <w:rPr>
      <w:rFonts w:eastAsia="Meiryo UI"/>
      <w:i/>
      <w:iCs/>
      <w:color w:val="1F4E79" w:themeColor="accent1" w:themeShade="80"/>
    </w:rPr>
  </w:style>
  <w:style w:type="character" w:customStyle="1" w:styleId="25">
    <w:name w:val="引用文 2 (文字)"/>
    <w:basedOn w:val="a3"/>
    <w:link w:val="24"/>
    <w:uiPriority w:val="30"/>
    <w:rsid w:val="001E678E"/>
    <w:rPr>
      <w:rFonts w:ascii="Meiryo UI" w:eastAsia="Meiryo UI" w:hAnsi="Meiryo UI"/>
      <w:i/>
      <w:iCs/>
      <w:color w:val="1F4E79" w:themeColor="accent1" w:themeShade="80"/>
    </w:rPr>
  </w:style>
  <w:style w:type="character" w:styleId="af">
    <w:name w:val="Subtle Reference"/>
    <w:basedOn w:val="a3"/>
    <w:uiPriority w:val="31"/>
    <w:qFormat/>
    <w:rsid w:val="001E678E"/>
    <w:rPr>
      <w:rFonts w:ascii="Meiryo UI" w:eastAsia="Meiryo UI" w:hAnsi="Meiryo UI"/>
      <w:smallCaps/>
      <w:color w:val="5A5A5A" w:themeColor="text1" w:themeTint="A5"/>
    </w:rPr>
  </w:style>
  <w:style w:type="character" w:styleId="26">
    <w:name w:val="Intense Reference"/>
    <w:basedOn w:val="a3"/>
    <w:uiPriority w:val="32"/>
    <w:qFormat/>
    <w:rsid w:val="001E678E"/>
    <w:rPr>
      <w:rFonts w:ascii="Meiryo UI" w:eastAsia="Meiryo UI" w:hAnsi="Meiryo UI"/>
      <w:b/>
      <w:bCs/>
      <w:caps w:val="0"/>
      <w:smallCaps/>
      <w:color w:val="1F4E79" w:themeColor="accent1" w:themeShade="80"/>
      <w:spacing w:val="5"/>
    </w:rPr>
  </w:style>
  <w:style w:type="character" w:styleId="af0">
    <w:name w:val="Book Title"/>
    <w:basedOn w:val="a3"/>
    <w:uiPriority w:val="33"/>
    <w:qFormat/>
    <w:rsid w:val="001E678E"/>
    <w:rPr>
      <w:rFonts w:ascii="Meiryo UI" w:eastAsia="Meiryo UI" w:hAnsi="Meiryo UI"/>
      <w:b/>
      <w:bCs/>
      <w:i/>
      <w:iCs/>
      <w:spacing w:val="5"/>
    </w:rPr>
  </w:style>
  <w:style w:type="character" w:styleId="af1">
    <w:name w:val="Hyperlink"/>
    <w:basedOn w:val="a3"/>
    <w:uiPriority w:val="99"/>
    <w:unhideWhenUsed/>
    <w:rsid w:val="001E678E"/>
    <w:rPr>
      <w:rFonts w:ascii="Meiryo UI" w:eastAsia="Meiryo UI" w:hAnsi="Meiryo UI"/>
      <w:color w:val="1F4E79" w:themeColor="accent1" w:themeShade="80"/>
      <w:u w:val="single"/>
    </w:rPr>
  </w:style>
  <w:style w:type="character" w:styleId="af2">
    <w:name w:val="FollowedHyperlink"/>
    <w:basedOn w:val="a3"/>
    <w:uiPriority w:val="99"/>
    <w:unhideWhenUsed/>
    <w:rsid w:val="001E678E"/>
    <w:rPr>
      <w:rFonts w:ascii="Meiryo UI" w:eastAsia="Meiryo UI" w:hAnsi="Meiryo UI"/>
      <w:color w:val="954F72" w:themeColor="followedHyperlink"/>
      <w:u w:val="single"/>
    </w:rPr>
  </w:style>
  <w:style w:type="paragraph" w:styleId="af3">
    <w:name w:val="caption"/>
    <w:basedOn w:val="a2"/>
    <w:next w:val="a2"/>
    <w:uiPriority w:val="35"/>
    <w:unhideWhenUsed/>
    <w:qFormat/>
    <w:rsid w:val="001E678E"/>
    <w:pPr>
      <w:spacing w:after="200"/>
    </w:pPr>
    <w:rPr>
      <w:rFonts w:eastAsia="Meiryo UI"/>
      <w:i/>
      <w:iCs/>
      <w:color w:val="44546A" w:themeColor="text2"/>
      <w:szCs w:val="18"/>
    </w:rPr>
  </w:style>
  <w:style w:type="paragraph" w:styleId="af4">
    <w:name w:val="Balloon Text"/>
    <w:basedOn w:val="a2"/>
    <w:link w:val="af5"/>
    <w:uiPriority w:val="99"/>
    <w:semiHidden/>
    <w:unhideWhenUsed/>
    <w:rsid w:val="001E678E"/>
    <w:rPr>
      <w:rFonts w:eastAsia="Meiryo UI" w:cs="Segoe UI"/>
      <w:szCs w:val="18"/>
    </w:rPr>
  </w:style>
  <w:style w:type="character" w:customStyle="1" w:styleId="af5">
    <w:name w:val="吹き出し (文字)"/>
    <w:basedOn w:val="a3"/>
    <w:link w:val="af4"/>
    <w:uiPriority w:val="99"/>
    <w:semiHidden/>
    <w:rsid w:val="001E678E"/>
    <w:rPr>
      <w:rFonts w:ascii="Meiryo UI" w:eastAsia="Meiryo UI" w:hAnsi="Meiryo UI" w:cs="Segoe UI"/>
      <w:szCs w:val="18"/>
    </w:rPr>
  </w:style>
  <w:style w:type="paragraph" w:styleId="af6">
    <w:name w:val="Block Text"/>
    <w:basedOn w:val="a2"/>
    <w:uiPriority w:val="99"/>
    <w:semiHidden/>
    <w:unhideWhenUsed/>
    <w:rsid w:val="001E678E"/>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33">
    <w:name w:val="Body Text 3"/>
    <w:basedOn w:val="a2"/>
    <w:link w:val="34"/>
    <w:uiPriority w:val="99"/>
    <w:semiHidden/>
    <w:unhideWhenUsed/>
    <w:rsid w:val="001E678E"/>
    <w:pPr>
      <w:spacing w:after="120"/>
    </w:pPr>
    <w:rPr>
      <w:rFonts w:eastAsia="Meiryo UI"/>
      <w:szCs w:val="16"/>
    </w:rPr>
  </w:style>
  <w:style w:type="character" w:customStyle="1" w:styleId="34">
    <w:name w:val="本文 3 (文字)"/>
    <w:basedOn w:val="a3"/>
    <w:link w:val="33"/>
    <w:uiPriority w:val="99"/>
    <w:semiHidden/>
    <w:rsid w:val="001E678E"/>
    <w:rPr>
      <w:rFonts w:ascii="Meiryo UI" w:eastAsia="Meiryo UI" w:hAnsi="Meiryo UI"/>
      <w:szCs w:val="16"/>
    </w:rPr>
  </w:style>
  <w:style w:type="paragraph" w:styleId="35">
    <w:name w:val="Body Text Indent 3"/>
    <w:basedOn w:val="a2"/>
    <w:link w:val="36"/>
    <w:uiPriority w:val="99"/>
    <w:semiHidden/>
    <w:unhideWhenUsed/>
    <w:rsid w:val="001E678E"/>
    <w:pPr>
      <w:spacing w:after="120"/>
      <w:ind w:left="360"/>
    </w:pPr>
    <w:rPr>
      <w:rFonts w:eastAsia="Meiryo UI"/>
      <w:szCs w:val="16"/>
    </w:rPr>
  </w:style>
  <w:style w:type="character" w:customStyle="1" w:styleId="36">
    <w:name w:val="本文インデント 3 (文字)"/>
    <w:basedOn w:val="a3"/>
    <w:link w:val="35"/>
    <w:uiPriority w:val="99"/>
    <w:semiHidden/>
    <w:rsid w:val="001E678E"/>
    <w:rPr>
      <w:rFonts w:ascii="Meiryo UI" w:eastAsia="Meiryo UI" w:hAnsi="Meiryo UI"/>
      <w:szCs w:val="16"/>
    </w:rPr>
  </w:style>
  <w:style w:type="character" w:styleId="af7">
    <w:name w:val="annotation reference"/>
    <w:basedOn w:val="a3"/>
    <w:uiPriority w:val="99"/>
    <w:semiHidden/>
    <w:unhideWhenUsed/>
    <w:rsid w:val="001E678E"/>
    <w:rPr>
      <w:rFonts w:ascii="Meiryo UI" w:eastAsia="Meiryo UI" w:hAnsi="Meiryo UI"/>
      <w:sz w:val="22"/>
      <w:szCs w:val="16"/>
    </w:rPr>
  </w:style>
  <w:style w:type="paragraph" w:styleId="af8">
    <w:name w:val="annotation text"/>
    <w:basedOn w:val="a2"/>
    <w:link w:val="af9"/>
    <w:uiPriority w:val="99"/>
    <w:semiHidden/>
    <w:unhideWhenUsed/>
    <w:rsid w:val="001E678E"/>
    <w:rPr>
      <w:rFonts w:eastAsia="Meiryo UI"/>
      <w:szCs w:val="20"/>
    </w:rPr>
  </w:style>
  <w:style w:type="character" w:customStyle="1" w:styleId="af9">
    <w:name w:val="コメント文字列 (文字)"/>
    <w:basedOn w:val="a3"/>
    <w:link w:val="af8"/>
    <w:uiPriority w:val="99"/>
    <w:semiHidden/>
    <w:rsid w:val="001E678E"/>
    <w:rPr>
      <w:rFonts w:ascii="Meiryo UI" w:eastAsia="Meiryo UI" w:hAnsi="Meiryo UI"/>
      <w:szCs w:val="20"/>
    </w:rPr>
  </w:style>
  <w:style w:type="paragraph" w:styleId="afa">
    <w:name w:val="annotation subject"/>
    <w:basedOn w:val="af8"/>
    <w:next w:val="af8"/>
    <w:link w:val="afb"/>
    <w:uiPriority w:val="99"/>
    <w:semiHidden/>
    <w:unhideWhenUsed/>
    <w:rsid w:val="001E678E"/>
    <w:rPr>
      <w:b/>
      <w:bCs/>
    </w:rPr>
  </w:style>
  <w:style w:type="character" w:customStyle="1" w:styleId="afb">
    <w:name w:val="コメント内容 (文字)"/>
    <w:basedOn w:val="af9"/>
    <w:link w:val="afa"/>
    <w:uiPriority w:val="99"/>
    <w:semiHidden/>
    <w:rsid w:val="001E678E"/>
    <w:rPr>
      <w:rFonts w:ascii="Meiryo UI" w:eastAsia="Meiryo UI" w:hAnsi="Meiryo UI"/>
      <w:b/>
      <w:bCs/>
      <w:szCs w:val="20"/>
    </w:rPr>
  </w:style>
  <w:style w:type="paragraph" w:styleId="afc">
    <w:name w:val="Document Map"/>
    <w:basedOn w:val="a2"/>
    <w:link w:val="afd"/>
    <w:uiPriority w:val="99"/>
    <w:semiHidden/>
    <w:unhideWhenUsed/>
    <w:rsid w:val="001E678E"/>
    <w:rPr>
      <w:rFonts w:eastAsia="Meiryo UI" w:cs="Segoe UI"/>
      <w:szCs w:val="16"/>
    </w:rPr>
  </w:style>
  <w:style w:type="character" w:customStyle="1" w:styleId="afd">
    <w:name w:val="見出しマップ (文字)"/>
    <w:basedOn w:val="a3"/>
    <w:link w:val="afc"/>
    <w:uiPriority w:val="99"/>
    <w:semiHidden/>
    <w:rsid w:val="001E678E"/>
    <w:rPr>
      <w:rFonts w:ascii="Meiryo UI" w:eastAsia="Meiryo UI" w:hAnsi="Meiryo UI" w:cs="Segoe UI"/>
      <w:szCs w:val="16"/>
    </w:rPr>
  </w:style>
  <w:style w:type="paragraph" w:styleId="afe">
    <w:name w:val="endnote text"/>
    <w:basedOn w:val="a2"/>
    <w:link w:val="aff"/>
    <w:uiPriority w:val="99"/>
    <w:semiHidden/>
    <w:unhideWhenUsed/>
    <w:rsid w:val="001E678E"/>
    <w:rPr>
      <w:rFonts w:eastAsia="Meiryo UI"/>
      <w:szCs w:val="20"/>
    </w:rPr>
  </w:style>
  <w:style w:type="character" w:customStyle="1" w:styleId="aff">
    <w:name w:val="文末脚注文字列 (文字)"/>
    <w:basedOn w:val="a3"/>
    <w:link w:val="afe"/>
    <w:uiPriority w:val="99"/>
    <w:semiHidden/>
    <w:rsid w:val="001E678E"/>
    <w:rPr>
      <w:rFonts w:ascii="Meiryo UI" w:eastAsia="Meiryo UI" w:hAnsi="Meiryo UI"/>
      <w:szCs w:val="20"/>
    </w:rPr>
  </w:style>
  <w:style w:type="paragraph" w:styleId="aff0">
    <w:name w:val="envelope return"/>
    <w:basedOn w:val="a2"/>
    <w:uiPriority w:val="99"/>
    <w:semiHidden/>
    <w:unhideWhenUsed/>
    <w:rsid w:val="001E678E"/>
    <w:rPr>
      <w:rFonts w:eastAsiaTheme="majorEastAsia" w:cstheme="majorBidi"/>
      <w:szCs w:val="20"/>
    </w:rPr>
  </w:style>
  <w:style w:type="paragraph" w:styleId="aff1">
    <w:name w:val="footnote text"/>
    <w:basedOn w:val="a2"/>
    <w:link w:val="aff2"/>
    <w:uiPriority w:val="99"/>
    <w:semiHidden/>
    <w:unhideWhenUsed/>
    <w:rsid w:val="001E678E"/>
    <w:rPr>
      <w:rFonts w:eastAsia="Meiryo UI"/>
      <w:szCs w:val="20"/>
    </w:rPr>
  </w:style>
  <w:style w:type="character" w:customStyle="1" w:styleId="aff2">
    <w:name w:val="脚注文字列 (文字)"/>
    <w:basedOn w:val="a3"/>
    <w:link w:val="aff1"/>
    <w:uiPriority w:val="99"/>
    <w:semiHidden/>
    <w:rsid w:val="001E678E"/>
    <w:rPr>
      <w:rFonts w:ascii="Meiryo UI" w:eastAsia="Meiryo UI" w:hAnsi="Meiryo UI"/>
      <w:szCs w:val="20"/>
    </w:rPr>
  </w:style>
  <w:style w:type="character" w:styleId="HTML">
    <w:name w:val="HTML Code"/>
    <w:basedOn w:val="a3"/>
    <w:uiPriority w:val="99"/>
    <w:semiHidden/>
    <w:unhideWhenUsed/>
    <w:rsid w:val="001E678E"/>
    <w:rPr>
      <w:rFonts w:ascii="Meiryo UI" w:eastAsia="Meiryo UI" w:hAnsi="Meiryo UI"/>
      <w:sz w:val="22"/>
      <w:szCs w:val="20"/>
    </w:rPr>
  </w:style>
  <w:style w:type="character" w:styleId="HTML0">
    <w:name w:val="HTML Keyboard"/>
    <w:basedOn w:val="a3"/>
    <w:uiPriority w:val="99"/>
    <w:semiHidden/>
    <w:unhideWhenUsed/>
    <w:rsid w:val="001E678E"/>
    <w:rPr>
      <w:rFonts w:ascii="Meiryo UI" w:eastAsia="Meiryo UI" w:hAnsi="Meiryo UI"/>
      <w:sz w:val="22"/>
      <w:szCs w:val="20"/>
    </w:rPr>
  </w:style>
  <w:style w:type="paragraph" w:styleId="HTML1">
    <w:name w:val="HTML Preformatted"/>
    <w:basedOn w:val="a2"/>
    <w:link w:val="HTML2"/>
    <w:uiPriority w:val="99"/>
    <w:semiHidden/>
    <w:unhideWhenUsed/>
    <w:rsid w:val="001E678E"/>
    <w:rPr>
      <w:rFonts w:eastAsia="Meiryo UI"/>
      <w:szCs w:val="20"/>
    </w:rPr>
  </w:style>
  <w:style w:type="character" w:customStyle="1" w:styleId="HTML2">
    <w:name w:val="HTML 書式付き (文字)"/>
    <w:basedOn w:val="a3"/>
    <w:link w:val="HTML1"/>
    <w:uiPriority w:val="99"/>
    <w:semiHidden/>
    <w:rsid w:val="001E678E"/>
    <w:rPr>
      <w:rFonts w:ascii="Meiryo UI" w:eastAsia="Meiryo UI" w:hAnsi="Meiryo UI"/>
      <w:szCs w:val="20"/>
    </w:rPr>
  </w:style>
  <w:style w:type="character" w:styleId="HTML3">
    <w:name w:val="HTML Typewriter"/>
    <w:basedOn w:val="a3"/>
    <w:uiPriority w:val="99"/>
    <w:semiHidden/>
    <w:unhideWhenUsed/>
    <w:rsid w:val="001E678E"/>
    <w:rPr>
      <w:rFonts w:ascii="Meiryo UI" w:eastAsia="Meiryo UI" w:hAnsi="Meiryo UI"/>
      <w:sz w:val="22"/>
      <w:szCs w:val="20"/>
    </w:rPr>
  </w:style>
  <w:style w:type="paragraph" w:styleId="aff3">
    <w:name w:val="macro"/>
    <w:link w:val="aff4"/>
    <w:uiPriority w:val="99"/>
    <w:semiHidden/>
    <w:unhideWhenUsed/>
    <w:rsid w:val="001E678E"/>
    <w:pPr>
      <w:tabs>
        <w:tab w:val="left" w:pos="480"/>
        <w:tab w:val="left" w:pos="960"/>
        <w:tab w:val="left" w:pos="1440"/>
        <w:tab w:val="left" w:pos="1920"/>
        <w:tab w:val="left" w:pos="2400"/>
        <w:tab w:val="left" w:pos="2880"/>
        <w:tab w:val="left" w:pos="3360"/>
        <w:tab w:val="left" w:pos="3840"/>
        <w:tab w:val="left" w:pos="4320"/>
      </w:tabs>
    </w:pPr>
    <w:rPr>
      <w:rFonts w:ascii="Meiryo UI" w:eastAsia="Meiryo UI" w:hAnsi="Meiryo UI"/>
      <w:szCs w:val="20"/>
    </w:rPr>
  </w:style>
  <w:style w:type="character" w:customStyle="1" w:styleId="aff4">
    <w:name w:val="マクロ文字列 (文字)"/>
    <w:basedOn w:val="a3"/>
    <w:link w:val="aff3"/>
    <w:uiPriority w:val="99"/>
    <w:semiHidden/>
    <w:rsid w:val="001E678E"/>
    <w:rPr>
      <w:rFonts w:ascii="Meiryo UI" w:eastAsia="Meiryo UI" w:hAnsi="Meiryo UI"/>
      <w:szCs w:val="20"/>
    </w:rPr>
  </w:style>
  <w:style w:type="paragraph" w:styleId="aff5">
    <w:name w:val="Plain Text"/>
    <w:basedOn w:val="a2"/>
    <w:link w:val="aff6"/>
    <w:uiPriority w:val="99"/>
    <w:semiHidden/>
    <w:unhideWhenUsed/>
    <w:rsid w:val="001E678E"/>
    <w:rPr>
      <w:rFonts w:eastAsia="Meiryo UI"/>
      <w:szCs w:val="21"/>
    </w:rPr>
  </w:style>
  <w:style w:type="character" w:customStyle="1" w:styleId="aff6">
    <w:name w:val="書式なし (文字)"/>
    <w:basedOn w:val="a3"/>
    <w:link w:val="aff5"/>
    <w:uiPriority w:val="99"/>
    <w:semiHidden/>
    <w:rsid w:val="001E678E"/>
    <w:rPr>
      <w:rFonts w:ascii="Meiryo UI" w:eastAsia="Meiryo UI" w:hAnsi="Meiryo UI"/>
      <w:szCs w:val="21"/>
    </w:rPr>
  </w:style>
  <w:style w:type="character" w:styleId="aff7">
    <w:name w:val="Placeholder Text"/>
    <w:basedOn w:val="a3"/>
    <w:uiPriority w:val="99"/>
    <w:semiHidden/>
    <w:rsid w:val="001E678E"/>
    <w:rPr>
      <w:rFonts w:ascii="Meiryo UI" w:eastAsia="Meiryo UI" w:hAnsi="Meiryo UI"/>
      <w:color w:val="3B3838" w:themeColor="background2" w:themeShade="40"/>
    </w:rPr>
  </w:style>
  <w:style w:type="paragraph" w:styleId="aff8">
    <w:name w:val="header"/>
    <w:basedOn w:val="a2"/>
    <w:link w:val="aff9"/>
    <w:uiPriority w:val="99"/>
    <w:unhideWhenUsed/>
    <w:rsid w:val="001E678E"/>
    <w:rPr>
      <w:rFonts w:eastAsia="Meiryo UI"/>
    </w:rPr>
  </w:style>
  <w:style w:type="character" w:customStyle="1" w:styleId="aff9">
    <w:name w:val="ヘッダー (文字)"/>
    <w:basedOn w:val="a3"/>
    <w:link w:val="aff8"/>
    <w:uiPriority w:val="99"/>
    <w:rsid w:val="001E678E"/>
    <w:rPr>
      <w:rFonts w:ascii="Meiryo UI" w:eastAsia="Meiryo UI" w:hAnsi="Meiryo UI"/>
    </w:rPr>
  </w:style>
  <w:style w:type="paragraph" w:styleId="affa">
    <w:name w:val="footer"/>
    <w:basedOn w:val="a2"/>
    <w:link w:val="affb"/>
    <w:uiPriority w:val="99"/>
    <w:unhideWhenUsed/>
    <w:rsid w:val="001E678E"/>
    <w:rPr>
      <w:rFonts w:eastAsia="Meiryo UI"/>
    </w:rPr>
  </w:style>
  <w:style w:type="character" w:customStyle="1" w:styleId="affb">
    <w:name w:val="フッター (文字)"/>
    <w:basedOn w:val="a3"/>
    <w:link w:val="affa"/>
    <w:uiPriority w:val="99"/>
    <w:rsid w:val="001E678E"/>
    <w:rPr>
      <w:rFonts w:ascii="Meiryo UI" w:eastAsia="Meiryo UI" w:hAnsi="Meiryo UI"/>
    </w:rPr>
  </w:style>
  <w:style w:type="paragraph" w:styleId="91">
    <w:name w:val="toc 9"/>
    <w:basedOn w:val="a2"/>
    <w:next w:val="a2"/>
    <w:autoRedefine/>
    <w:uiPriority w:val="39"/>
    <w:semiHidden/>
    <w:unhideWhenUsed/>
    <w:rsid w:val="001E678E"/>
    <w:pPr>
      <w:spacing w:after="120"/>
      <w:ind w:left="1757"/>
    </w:pPr>
  </w:style>
  <w:style w:type="character" w:styleId="affc">
    <w:name w:val="Mention"/>
    <w:basedOn w:val="a3"/>
    <w:uiPriority w:val="99"/>
    <w:semiHidden/>
    <w:unhideWhenUsed/>
    <w:rsid w:val="001E678E"/>
    <w:rPr>
      <w:rFonts w:ascii="Meiryo UI" w:eastAsia="Meiryo UI" w:hAnsi="Meiryo UI"/>
      <w:color w:val="2B579A"/>
      <w:shd w:val="clear" w:color="auto" w:fill="E1DFDD"/>
    </w:rPr>
  </w:style>
  <w:style w:type="numbering" w:styleId="111111">
    <w:name w:val="Outline List 2"/>
    <w:basedOn w:val="a5"/>
    <w:uiPriority w:val="99"/>
    <w:semiHidden/>
    <w:unhideWhenUsed/>
    <w:rsid w:val="001E678E"/>
    <w:pPr>
      <w:numPr>
        <w:numId w:val="24"/>
      </w:numPr>
    </w:pPr>
  </w:style>
  <w:style w:type="numbering" w:styleId="1ai">
    <w:name w:val="Outline List 1"/>
    <w:basedOn w:val="a5"/>
    <w:uiPriority w:val="99"/>
    <w:semiHidden/>
    <w:unhideWhenUsed/>
    <w:rsid w:val="001E678E"/>
    <w:pPr>
      <w:numPr>
        <w:numId w:val="25"/>
      </w:numPr>
    </w:pPr>
  </w:style>
  <w:style w:type="character" w:styleId="HTML4">
    <w:name w:val="HTML Variable"/>
    <w:basedOn w:val="a3"/>
    <w:uiPriority w:val="99"/>
    <w:semiHidden/>
    <w:unhideWhenUsed/>
    <w:rsid w:val="001E678E"/>
    <w:rPr>
      <w:rFonts w:ascii="Meiryo UI" w:eastAsia="Meiryo UI" w:hAnsi="Meiryo UI"/>
      <w:i/>
      <w:iCs/>
    </w:rPr>
  </w:style>
  <w:style w:type="paragraph" w:styleId="HTML5">
    <w:name w:val="HTML Address"/>
    <w:basedOn w:val="a2"/>
    <w:link w:val="HTML6"/>
    <w:uiPriority w:val="99"/>
    <w:semiHidden/>
    <w:unhideWhenUsed/>
    <w:rsid w:val="001E678E"/>
    <w:rPr>
      <w:rFonts w:eastAsia="Meiryo UI"/>
      <w:i/>
      <w:iCs/>
    </w:rPr>
  </w:style>
  <w:style w:type="character" w:customStyle="1" w:styleId="HTML6">
    <w:name w:val="HTML アドレス (文字)"/>
    <w:basedOn w:val="a3"/>
    <w:link w:val="HTML5"/>
    <w:uiPriority w:val="99"/>
    <w:semiHidden/>
    <w:rsid w:val="001E678E"/>
    <w:rPr>
      <w:rFonts w:ascii="Meiryo UI" w:eastAsia="Meiryo UI" w:hAnsi="Meiryo UI"/>
      <w:i/>
      <w:iCs/>
    </w:rPr>
  </w:style>
  <w:style w:type="character" w:styleId="HTML7">
    <w:name w:val="HTML Definition"/>
    <w:basedOn w:val="a3"/>
    <w:uiPriority w:val="99"/>
    <w:semiHidden/>
    <w:unhideWhenUsed/>
    <w:rsid w:val="001E678E"/>
    <w:rPr>
      <w:rFonts w:ascii="Meiryo UI" w:eastAsia="Meiryo UI" w:hAnsi="Meiryo UI"/>
      <w:i/>
      <w:iCs/>
    </w:rPr>
  </w:style>
  <w:style w:type="character" w:styleId="HTML8">
    <w:name w:val="HTML Cite"/>
    <w:basedOn w:val="a3"/>
    <w:uiPriority w:val="99"/>
    <w:semiHidden/>
    <w:unhideWhenUsed/>
    <w:rsid w:val="001E678E"/>
    <w:rPr>
      <w:rFonts w:ascii="Meiryo UI" w:eastAsia="Meiryo UI" w:hAnsi="Meiryo UI"/>
      <w:i/>
      <w:iCs/>
    </w:rPr>
  </w:style>
  <w:style w:type="character" w:styleId="HTML9">
    <w:name w:val="HTML Sample"/>
    <w:basedOn w:val="a3"/>
    <w:uiPriority w:val="99"/>
    <w:semiHidden/>
    <w:unhideWhenUsed/>
    <w:rsid w:val="001E678E"/>
    <w:rPr>
      <w:rFonts w:ascii="Meiryo UI" w:eastAsia="Meiryo UI" w:hAnsi="Meiryo UI"/>
      <w:sz w:val="24"/>
      <w:szCs w:val="24"/>
    </w:rPr>
  </w:style>
  <w:style w:type="character" w:styleId="HTMLa">
    <w:name w:val="HTML Acronym"/>
    <w:basedOn w:val="a3"/>
    <w:uiPriority w:val="99"/>
    <w:semiHidden/>
    <w:unhideWhenUsed/>
    <w:rsid w:val="001E678E"/>
    <w:rPr>
      <w:rFonts w:ascii="Meiryo UI" w:eastAsia="Meiryo UI" w:hAnsi="Meiryo UI"/>
    </w:rPr>
  </w:style>
  <w:style w:type="paragraph" w:styleId="11">
    <w:name w:val="toc 1"/>
    <w:basedOn w:val="a2"/>
    <w:next w:val="a2"/>
    <w:autoRedefine/>
    <w:uiPriority w:val="39"/>
    <w:semiHidden/>
    <w:unhideWhenUsed/>
    <w:rsid w:val="001E678E"/>
    <w:pPr>
      <w:spacing w:after="100"/>
    </w:pPr>
  </w:style>
  <w:style w:type="paragraph" w:styleId="27">
    <w:name w:val="toc 2"/>
    <w:basedOn w:val="a2"/>
    <w:next w:val="a2"/>
    <w:autoRedefine/>
    <w:uiPriority w:val="39"/>
    <w:semiHidden/>
    <w:unhideWhenUsed/>
    <w:rsid w:val="001E678E"/>
    <w:pPr>
      <w:spacing w:after="100"/>
      <w:ind w:left="220"/>
    </w:pPr>
  </w:style>
  <w:style w:type="paragraph" w:styleId="37">
    <w:name w:val="toc 3"/>
    <w:basedOn w:val="a2"/>
    <w:next w:val="a2"/>
    <w:autoRedefine/>
    <w:uiPriority w:val="39"/>
    <w:semiHidden/>
    <w:unhideWhenUsed/>
    <w:rsid w:val="001E678E"/>
    <w:pPr>
      <w:spacing w:after="100"/>
      <w:ind w:left="440"/>
    </w:pPr>
  </w:style>
  <w:style w:type="paragraph" w:styleId="43">
    <w:name w:val="toc 4"/>
    <w:basedOn w:val="a2"/>
    <w:next w:val="a2"/>
    <w:autoRedefine/>
    <w:uiPriority w:val="39"/>
    <w:semiHidden/>
    <w:unhideWhenUsed/>
    <w:rsid w:val="001E678E"/>
    <w:pPr>
      <w:spacing w:after="100"/>
      <w:ind w:left="660"/>
    </w:pPr>
  </w:style>
  <w:style w:type="paragraph" w:styleId="53">
    <w:name w:val="toc 5"/>
    <w:basedOn w:val="a2"/>
    <w:next w:val="a2"/>
    <w:autoRedefine/>
    <w:uiPriority w:val="39"/>
    <w:semiHidden/>
    <w:unhideWhenUsed/>
    <w:rsid w:val="001E678E"/>
    <w:pPr>
      <w:spacing w:after="100"/>
      <w:ind w:left="880"/>
    </w:pPr>
  </w:style>
  <w:style w:type="paragraph" w:styleId="61">
    <w:name w:val="toc 6"/>
    <w:basedOn w:val="a2"/>
    <w:next w:val="a2"/>
    <w:autoRedefine/>
    <w:uiPriority w:val="39"/>
    <w:semiHidden/>
    <w:unhideWhenUsed/>
    <w:rsid w:val="001E678E"/>
    <w:pPr>
      <w:spacing w:after="100"/>
      <w:ind w:left="1100"/>
    </w:pPr>
  </w:style>
  <w:style w:type="paragraph" w:styleId="71">
    <w:name w:val="toc 7"/>
    <w:basedOn w:val="a2"/>
    <w:next w:val="a2"/>
    <w:autoRedefine/>
    <w:uiPriority w:val="39"/>
    <w:semiHidden/>
    <w:unhideWhenUsed/>
    <w:rsid w:val="001E678E"/>
    <w:pPr>
      <w:spacing w:after="100"/>
      <w:ind w:left="1320"/>
    </w:pPr>
  </w:style>
  <w:style w:type="paragraph" w:styleId="81">
    <w:name w:val="toc 8"/>
    <w:basedOn w:val="a2"/>
    <w:next w:val="a2"/>
    <w:autoRedefine/>
    <w:uiPriority w:val="39"/>
    <w:semiHidden/>
    <w:unhideWhenUsed/>
    <w:rsid w:val="001E678E"/>
    <w:pPr>
      <w:spacing w:after="100"/>
      <w:ind w:left="1540"/>
    </w:pPr>
  </w:style>
  <w:style w:type="paragraph" w:styleId="affd">
    <w:name w:val="TOC Heading"/>
    <w:basedOn w:val="1"/>
    <w:next w:val="a2"/>
    <w:uiPriority w:val="39"/>
    <w:semiHidden/>
    <w:unhideWhenUsed/>
    <w:qFormat/>
    <w:rsid w:val="001E678E"/>
    <w:pPr>
      <w:outlineLvl w:val="9"/>
    </w:pPr>
    <w:rPr>
      <w:color w:val="2E74B5" w:themeColor="accent1" w:themeShade="BF"/>
    </w:rPr>
  </w:style>
  <w:style w:type="table" w:styleId="affe">
    <w:name w:val="Table Professional"/>
    <w:basedOn w:val="a4"/>
    <w:uiPriority w:val="99"/>
    <w:semiHidden/>
    <w:unhideWhenUsed/>
    <w:rsid w:val="001E678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62">
    <w:name w:val="Medium List 1"/>
    <w:basedOn w:val="a4"/>
    <w:uiPriority w:val="65"/>
    <w:semiHidden/>
    <w:unhideWhenUsed/>
    <w:rsid w:val="001E678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63">
    <w:name w:val="Medium List 1 Accent 1"/>
    <w:basedOn w:val="a4"/>
    <w:uiPriority w:val="65"/>
    <w:rsid w:val="001E678E"/>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64">
    <w:name w:val="Medium List 1 Accent 2"/>
    <w:basedOn w:val="a4"/>
    <w:uiPriority w:val="65"/>
    <w:semiHidden/>
    <w:unhideWhenUsed/>
    <w:rsid w:val="001E678E"/>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65">
    <w:name w:val="Medium List 1 Accent 3"/>
    <w:basedOn w:val="a4"/>
    <w:uiPriority w:val="65"/>
    <w:semiHidden/>
    <w:unhideWhenUsed/>
    <w:rsid w:val="001E678E"/>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66">
    <w:name w:val="Medium List 1 Accent 4"/>
    <w:basedOn w:val="a4"/>
    <w:uiPriority w:val="65"/>
    <w:semiHidden/>
    <w:unhideWhenUsed/>
    <w:rsid w:val="001E678E"/>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67">
    <w:name w:val="Medium List 1 Accent 5"/>
    <w:basedOn w:val="a4"/>
    <w:uiPriority w:val="65"/>
    <w:semiHidden/>
    <w:unhideWhenUsed/>
    <w:rsid w:val="001E678E"/>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68">
    <w:name w:val="Medium List 1 Accent 6"/>
    <w:basedOn w:val="a4"/>
    <w:uiPriority w:val="65"/>
    <w:semiHidden/>
    <w:unhideWhenUsed/>
    <w:rsid w:val="001E678E"/>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72">
    <w:name w:val="Medium List 2"/>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3">
    <w:name w:val="Medium List 2 Accent 1"/>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4">
    <w:name w:val="Medium List 2 Accent 2"/>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75">
    <w:name w:val="Medium List 2 Accent 3"/>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76">
    <w:name w:val="Medium List 2 Accent 4"/>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77">
    <w:name w:val="Medium List 2 Accent 5"/>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6"/>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44">
    <w:name w:val="Medium Shading 1"/>
    <w:basedOn w:val="a4"/>
    <w:uiPriority w:val="63"/>
    <w:semiHidden/>
    <w:unhideWhenUsed/>
    <w:rsid w:val="001E678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45">
    <w:name w:val="Medium Shading 1 Accent 1"/>
    <w:basedOn w:val="a4"/>
    <w:uiPriority w:val="63"/>
    <w:rsid w:val="001E678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46">
    <w:name w:val="Medium Shading 1 Accent 2"/>
    <w:basedOn w:val="a4"/>
    <w:uiPriority w:val="63"/>
    <w:semiHidden/>
    <w:unhideWhenUsed/>
    <w:rsid w:val="001E678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47">
    <w:name w:val="Medium Shading 1 Accent 3"/>
    <w:basedOn w:val="a4"/>
    <w:uiPriority w:val="63"/>
    <w:semiHidden/>
    <w:unhideWhenUsed/>
    <w:rsid w:val="001E678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48">
    <w:name w:val="Medium Shading 1 Accent 4"/>
    <w:basedOn w:val="a4"/>
    <w:uiPriority w:val="63"/>
    <w:semiHidden/>
    <w:unhideWhenUsed/>
    <w:rsid w:val="001E678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49">
    <w:name w:val="Medium Shading 1 Accent 5"/>
    <w:basedOn w:val="a4"/>
    <w:uiPriority w:val="63"/>
    <w:semiHidden/>
    <w:unhideWhenUsed/>
    <w:rsid w:val="001E678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4a">
    <w:name w:val="Medium Shading 1 Accent 6"/>
    <w:basedOn w:val="a4"/>
    <w:uiPriority w:val="63"/>
    <w:semiHidden/>
    <w:unhideWhenUsed/>
    <w:rsid w:val="001E678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54">
    <w:name w:val="Medium Shading 2"/>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5">
    <w:name w:val="Medium Shading 2 Accent 1"/>
    <w:basedOn w:val="a4"/>
    <w:uiPriority w:val="64"/>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6">
    <w:name w:val="Medium Shading 2 Accent 2"/>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7">
    <w:name w:val="Medium Shading 2 Accent 3"/>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8">
    <w:name w:val="Medium Shading 2 Accent 4"/>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9">
    <w:name w:val="Medium Shading 2 Accent 5"/>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a">
    <w:name w:val="Medium Shading 2 Accent 6"/>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82">
    <w:name w:val="Medium Grid 1"/>
    <w:basedOn w:val="a4"/>
    <w:uiPriority w:val="67"/>
    <w:semiHidden/>
    <w:unhideWhenUsed/>
    <w:rsid w:val="001E678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83">
    <w:name w:val="Medium Grid 1 Accent 1"/>
    <w:basedOn w:val="a4"/>
    <w:uiPriority w:val="67"/>
    <w:semiHidden/>
    <w:unhideWhenUsed/>
    <w:rsid w:val="001E678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84">
    <w:name w:val="Medium Grid 1 Accent 2"/>
    <w:basedOn w:val="a4"/>
    <w:uiPriority w:val="67"/>
    <w:semiHidden/>
    <w:unhideWhenUsed/>
    <w:rsid w:val="001E678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85">
    <w:name w:val="Medium Grid 1 Accent 3"/>
    <w:basedOn w:val="a4"/>
    <w:uiPriority w:val="67"/>
    <w:semiHidden/>
    <w:unhideWhenUsed/>
    <w:rsid w:val="001E678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86">
    <w:name w:val="Medium Grid 1 Accent 4"/>
    <w:basedOn w:val="a4"/>
    <w:uiPriority w:val="67"/>
    <w:semiHidden/>
    <w:unhideWhenUsed/>
    <w:rsid w:val="001E678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87">
    <w:name w:val="Medium Grid 1 Accent 5"/>
    <w:basedOn w:val="a4"/>
    <w:uiPriority w:val="67"/>
    <w:semiHidden/>
    <w:unhideWhenUsed/>
    <w:rsid w:val="001E678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88">
    <w:name w:val="Medium Grid 1 Accent 6"/>
    <w:basedOn w:val="a4"/>
    <w:uiPriority w:val="67"/>
    <w:semiHidden/>
    <w:unhideWhenUsed/>
    <w:rsid w:val="001E678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92">
    <w:name w:val="Medium Grid 2"/>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93">
    <w:name w:val="Medium Grid 2 Accent 1"/>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94">
    <w:name w:val="Medium Grid 2 Accent 2"/>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95">
    <w:name w:val="Medium Grid 2 Accent 3"/>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96">
    <w:name w:val="Medium Grid 2 Accent 4"/>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97">
    <w:name w:val="Medium Grid 2 Accent 5"/>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98">
    <w:name w:val="Medium Grid 2 Accent 6"/>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100">
    <w:name w:val="Medium Grid 3"/>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101">
    <w:name w:val="Medium Grid 3 Accent 1"/>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02">
    <w:name w:val="Medium Grid 3 Accent 2"/>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103">
    <w:name w:val="Medium Grid 3 Accent 3"/>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104">
    <w:name w:val="Medium Grid 3 Accent 4"/>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105">
    <w:name w:val="Medium Grid 3 Accent 5"/>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106">
    <w:name w:val="Medium Grid 3 Accent 6"/>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afff">
    <w:name w:val="Bibliography"/>
    <w:basedOn w:val="a2"/>
    <w:next w:val="a2"/>
    <w:uiPriority w:val="37"/>
    <w:semiHidden/>
    <w:unhideWhenUsed/>
    <w:rsid w:val="001E678E"/>
  </w:style>
  <w:style w:type="character" w:styleId="afff0">
    <w:name w:val="Hashtag"/>
    <w:basedOn w:val="a3"/>
    <w:uiPriority w:val="99"/>
    <w:semiHidden/>
    <w:unhideWhenUsed/>
    <w:rsid w:val="001E678E"/>
    <w:rPr>
      <w:rFonts w:ascii="Meiryo UI" w:eastAsia="Meiryo UI" w:hAnsi="Meiryo UI"/>
      <w:color w:val="2B579A"/>
      <w:shd w:val="clear" w:color="auto" w:fill="E1DFDD"/>
    </w:rPr>
  </w:style>
  <w:style w:type="paragraph" w:styleId="afff1">
    <w:name w:val="Message Header"/>
    <w:basedOn w:val="a2"/>
    <w:link w:val="afff2"/>
    <w:uiPriority w:val="99"/>
    <w:semiHidden/>
    <w:unhideWhenUsed/>
    <w:rsid w:val="001E678E"/>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cstheme="majorBidi"/>
      <w:sz w:val="24"/>
      <w:szCs w:val="24"/>
    </w:rPr>
  </w:style>
  <w:style w:type="character" w:customStyle="1" w:styleId="afff2">
    <w:name w:val="メッセージ見出し (文字)"/>
    <w:basedOn w:val="a3"/>
    <w:link w:val="afff1"/>
    <w:uiPriority w:val="99"/>
    <w:semiHidden/>
    <w:rsid w:val="001E678E"/>
    <w:rPr>
      <w:rFonts w:ascii="Meiryo UI" w:eastAsiaTheme="majorEastAsia" w:hAnsi="Meiryo UI" w:cstheme="majorBidi"/>
      <w:sz w:val="24"/>
      <w:szCs w:val="24"/>
      <w:shd w:val="pct20" w:color="auto" w:fill="auto"/>
    </w:rPr>
  </w:style>
  <w:style w:type="table" w:styleId="afff3">
    <w:name w:val="Table Elegant"/>
    <w:basedOn w:val="a4"/>
    <w:uiPriority w:val="99"/>
    <w:semiHidden/>
    <w:unhideWhenUsed/>
    <w:rsid w:val="001E678E"/>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4">
    <w:name w:val="List"/>
    <w:basedOn w:val="a2"/>
    <w:uiPriority w:val="99"/>
    <w:semiHidden/>
    <w:unhideWhenUsed/>
    <w:rsid w:val="001E678E"/>
    <w:pPr>
      <w:ind w:left="360" w:hanging="360"/>
      <w:contextualSpacing/>
    </w:pPr>
  </w:style>
  <w:style w:type="paragraph" w:styleId="28">
    <w:name w:val="List 2"/>
    <w:basedOn w:val="a2"/>
    <w:uiPriority w:val="99"/>
    <w:semiHidden/>
    <w:unhideWhenUsed/>
    <w:rsid w:val="001E678E"/>
    <w:pPr>
      <w:ind w:left="720" w:hanging="360"/>
      <w:contextualSpacing/>
    </w:pPr>
  </w:style>
  <w:style w:type="paragraph" w:styleId="38">
    <w:name w:val="List 3"/>
    <w:basedOn w:val="a2"/>
    <w:uiPriority w:val="99"/>
    <w:semiHidden/>
    <w:unhideWhenUsed/>
    <w:rsid w:val="001E678E"/>
    <w:pPr>
      <w:ind w:left="1080" w:hanging="360"/>
      <w:contextualSpacing/>
    </w:pPr>
  </w:style>
  <w:style w:type="paragraph" w:styleId="4b">
    <w:name w:val="List 4"/>
    <w:basedOn w:val="a2"/>
    <w:uiPriority w:val="99"/>
    <w:semiHidden/>
    <w:unhideWhenUsed/>
    <w:rsid w:val="001E678E"/>
    <w:pPr>
      <w:ind w:left="1440" w:hanging="360"/>
      <w:contextualSpacing/>
    </w:pPr>
  </w:style>
  <w:style w:type="paragraph" w:styleId="5b">
    <w:name w:val="List 5"/>
    <w:basedOn w:val="a2"/>
    <w:uiPriority w:val="99"/>
    <w:semiHidden/>
    <w:unhideWhenUsed/>
    <w:rsid w:val="001E678E"/>
    <w:pPr>
      <w:ind w:left="1800" w:hanging="360"/>
      <w:contextualSpacing/>
    </w:pPr>
  </w:style>
  <w:style w:type="table" w:styleId="12">
    <w:name w:val="Table List 1"/>
    <w:basedOn w:val="a4"/>
    <w:uiPriority w:val="99"/>
    <w:semiHidden/>
    <w:unhideWhenUsed/>
    <w:rsid w:val="001E678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List 2"/>
    <w:basedOn w:val="a4"/>
    <w:uiPriority w:val="99"/>
    <w:semiHidden/>
    <w:unhideWhenUsed/>
    <w:rsid w:val="001E678E"/>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uiPriority w:val="99"/>
    <w:semiHidden/>
    <w:unhideWhenUsed/>
    <w:rsid w:val="001E678E"/>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c">
    <w:name w:val="Table List 4"/>
    <w:basedOn w:val="a4"/>
    <w:uiPriority w:val="99"/>
    <w:semiHidden/>
    <w:unhideWhenUsed/>
    <w:rsid w:val="001E678E"/>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c">
    <w:name w:val="Table List 5"/>
    <w:basedOn w:val="a4"/>
    <w:uiPriority w:val="99"/>
    <w:semiHidden/>
    <w:unhideWhenUsed/>
    <w:rsid w:val="001E678E"/>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9">
    <w:name w:val="Table List 6"/>
    <w:basedOn w:val="a4"/>
    <w:uiPriority w:val="99"/>
    <w:semiHidden/>
    <w:unhideWhenUsed/>
    <w:rsid w:val="001E678E"/>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9">
    <w:name w:val="Table List 7"/>
    <w:basedOn w:val="a4"/>
    <w:uiPriority w:val="99"/>
    <w:semiHidden/>
    <w:unhideWhenUsed/>
    <w:rsid w:val="001E678E"/>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9">
    <w:name w:val="Table List 8"/>
    <w:basedOn w:val="a4"/>
    <w:uiPriority w:val="99"/>
    <w:semiHidden/>
    <w:unhideWhenUsed/>
    <w:rsid w:val="001E678E"/>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5">
    <w:name w:val="List Continue"/>
    <w:basedOn w:val="a2"/>
    <w:uiPriority w:val="99"/>
    <w:semiHidden/>
    <w:unhideWhenUsed/>
    <w:rsid w:val="001E678E"/>
    <w:pPr>
      <w:spacing w:after="120"/>
      <w:ind w:left="360"/>
      <w:contextualSpacing/>
    </w:pPr>
  </w:style>
  <w:style w:type="paragraph" w:styleId="2a">
    <w:name w:val="List Continue 2"/>
    <w:basedOn w:val="a2"/>
    <w:uiPriority w:val="99"/>
    <w:semiHidden/>
    <w:unhideWhenUsed/>
    <w:rsid w:val="001E678E"/>
    <w:pPr>
      <w:spacing w:after="120"/>
      <w:ind w:left="720"/>
      <w:contextualSpacing/>
    </w:pPr>
  </w:style>
  <w:style w:type="paragraph" w:styleId="3a">
    <w:name w:val="List Continue 3"/>
    <w:basedOn w:val="a2"/>
    <w:uiPriority w:val="99"/>
    <w:semiHidden/>
    <w:unhideWhenUsed/>
    <w:rsid w:val="001E678E"/>
    <w:pPr>
      <w:spacing w:after="120"/>
      <w:ind w:left="1080"/>
      <w:contextualSpacing/>
    </w:pPr>
  </w:style>
  <w:style w:type="paragraph" w:styleId="4d">
    <w:name w:val="List Continue 4"/>
    <w:basedOn w:val="a2"/>
    <w:uiPriority w:val="99"/>
    <w:semiHidden/>
    <w:unhideWhenUsed/>
    <w:rsid w:val="001E678E"/>
    <w:pPr>
      <w:spacing w:after="120"/>
      <w:ind w:left="1440"/>
      <w:contextualSpacing/>
    </w:pPr>
  </w:style>
  <w:style w:type="paragraph" w:styleId="5d">
    <w:name w:val="List Continue 5"/>
    <w:basedOn w:val="a2"/>
    <w:uiPriority w:val="99"/>
    <w:semiHidden/>
    <w:unhideWhenUsed/>
    <w:rsid w:val="001E678E"/>
    <w:pPr>
      <w:spacing w:after="120"/>
      <w:ind w:left="1800"/>
      <w:contextualSpacing/>
    </w:pPr>
  </w:style>
  <w:style w:type="paragraph" w:styleId="afff6">
    <w:name w:val="List Paragraph"/>
    <w:basedOn w:val="a2"/>
    <w:uiPriority w:val="34"/>
    <w:semiHidden/>
    <w:unhideWhenUsed/>
    <w:qFormat/>
    <w:rsid w:val="001E678E"/>
    <w:pPr>
      <w:ind w:left="720"/>
      <w:contextualSpacing/>
    </w:pPr>
  </w:style>
  <w:style w:type="paragraph" w:styleId="a">
    <w:name w:val="List Number"/>
    <w:basedOn w:val="a2"/>
    <w:uiPriority w:val="99"/>
    <w:semiHidden/>
    <w:unhideWhenUsed/>
    <w:rsid w:val="001E678E"/>
    <w:pPr>
      <w:numPr>
        <w:numId w:val="13"/>
      </w:numPr>
      <w:contextualSpacing/>
    </w:pPr>
  </w:style>
  <w:style w:type="paragraph" w:styleId="2">
    <w:name w:val="List Number 2"/>
    <w:basedOn w:val="a2"/>
    <w:uiPriority w:val="99"/>
    <w:semiHidden/>
    <w:unhideWhenUsed/>
    <w:rsid w:val="001E678E"/>
    <w:pPr>
      <w:numPr>
        <w:numId w:val="14"/>
      </w:numPr>
      <w:contextualSpacing/>
    </w:pPr>
  </w:style>
  <w:style w:type="paragraph" w:styleId="3">
    <w:name w:val="List Number 3"/>
    <w:basedOn w:val="a2"/>
    <w:uiPriority w:val="99"/>
    <w:semiHidden/>
    <w:unhideWhenUsed/>
    <w:rsid w:val="001E678E"/>
    <w:pPr>
      <w:numPr>
        <w:numId w:val="15"/>
      </w:numPr>
      <w:contextualSpacing/>
    </w:pPr>
  </w:style>
  <w:style w:type="paragraph" w:styleId="4">
    <w:name w:val="List Number 4"/>
    <w:basedOn w:val="a2"/>
    <w:uiPriority w:val="99"/>
    <w:semiHidden/>
    <w:unhideWhenUsed/>
    <w:rsid w:val="001E678E"/>
    <w:pPr>
      <w:numPr>
        <w:numId w:val="16"/>
      </w:numPr>
      <w:contextualSpacing/>
    </w:pPr>
  </w:style>
  <w:style w:type="paragraph" w:styleId="5">
    <w:name w:val="List Number 5"/>
    <w:basedOn w:val="a2"/>
    <w:uiPriority w:val="99"/>
    <w:semiHidden/>
    <w:unhideWhenUsed/>
    <w:rsid w:val="001E678E"/>
    <w:pPr>
      <w:numPr>
        <w:numId w:val="17"/>
      </w:numPr>
      <w:contextualSpacing/>
    </w:pPr>
  </w:style>
  <w:style w:type="paragraph" w:styleId="a0">
    <w:name w:val="List Bullet"/>
    <w:basedOn w:val="a2"/>
    <w:uiPriority w:val="99"/>
    <w:semiHidden/>
    <w:unhideWhenUsed/>
    <w:rsid w:val="001E678E"/>
    <w:pPr>
      <w:numPr>
        <w:numId w:val="8"/>
      </w:numPr>
      <w:contextualSpacing/>
    </w:pPr>
  </w:style>
  <w:style w:type="paragraph" w:styleId="20">
    <w:name w:val="List Bullet 2"/>
    <w:basedOn w:val="a2"/>
    <w:uiPriority w:val="99"/>
    <w:semiHidden/>
    <w:unhideWhenUsed/>
    <w:rsid w:val="001E678E"/>
    <w:pPr>
      <w:numPr>
        <w:numId w:val="9"/>
      </w:numPr>
      <w:contextualSpacing/>
    </w:pPr>
  </w:style>
  <w:style w:type="paragraph" w:styleId="30">
    <w:name w:val="List Bullet 3"/>
    <w:basedOn w:val="a2"/>
    <w:uiPriority w:val="99"/>
    <w:semiHidden/>
    <w:unhideWhenUsed/>
    <w:rsid w:val="001E678E"/>
    <w:pPr>
      <w:numPr>
        <w:numId w:val="10"/>
      </w:numPr>
      <w:contextualSpacing/>
    </w:pPr>
  </w:style>
  <w:style w:type="paragraph" w:styleId="40">
    <w:name w:val="List Bullet 4"/>
    <w:basedOn w:val="a2"/>
    <w:uiPriority w:val="99"/>
    <w:semiHidden/>
    <w:unhideWhenUsed/>
    <w:rsid w:val="001E678E"/>
    <w:pPr>
      <w:numPr>
        <w:numId w:val="11"/>
      </w:numPr>
      <w:contextualSpacing/>
    </w:pPr>
  </w:style>
  <w:style w:type="paragraph" w:styleId="50">
    <w:name w:val="List Bullet 5"/>
    <w:basedOn w:val="a2"/>
    <w:uiPriority w:val="99"/>
    <w:semiHidden/>
    <w:unhideWhenUsed/>
    <w:rsid w:val="001E678E"/>
    <w:pPr>
      <w:numPr>
        <w:numId w:val="12"/>
      </w:numPr>
      <w:contextualSpacing/>
    </w:pPr>
  </w:style>
  <w:style w:type="table" w:styleId="13">
    <w:name w:val="Table Classic 1"/>
    <w:basedOn w:val="a4"/>
    <w:uiPriority w:val="99"/>
    <w:semiHidden/>
    <w:unhideWhenUsed/>
    <w:rsid w:val="001E678E"/>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lassic 2"/>
    <w:basedOn w:val="a4"/>
    <w:uiPriority w:val="99"/>
    <w:semiHidden/>
    <w:unhideWhenUsed/>
    <w:rsid w:val="001E678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b">
    <w:name w:val="Table Classic 3"/>
    <w:basedOn w:val="a4"/>
    <w:uiPriority w:val="99"/>
    <w:semiHidden/>
    <w:unhideWhenUsed/>
    <w:rsid w:val="001E678E"/>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e">
    <w:name w:val="Table Classic 4"/>
    <w:basedOn w:val="a4"/>
    <w:uiPriority w:val="99"/>
    <w:semiHidden/>
    <w:unhideWhenUsed/>
    <w:rsid w:val="001E678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7">
    <w:name w:val="table of figures"/>
    <w:basedOn w:val="a2"/>
    <w:next w:val="a2"/>
    <w:uiPriority w:val="99"/>
    <w:semiHidden/>
    <w:unhideWhenUsed/>
    <w:rsid w:val="001E678E"/>
  </w:style>
  <w:style w:type="character" w:styleId="afff8">
    <w:name w:val="endnote reference"/>
    <w:basedOn w:val="a3"/>
    <w:uiPriority w:val="99"/>
    <w:semiHidden/>
    <w:unhideWhenUsed/>
    <w:rsid w:val="001E678E"/>
    <w:rPr>
      <w:rFonts w:ascii="Meiryo UI" w:eastAsia="Meiryo UI" w:hAnsi="Meiryo UI"/>
      <w:vertAlign w:val="superscript"/>
    </w:rPr>
  </w:style>
  <w:style w:type="paragraph" w:styleId="afff9">
    <w:name w:val="table of authorities"/>
    <w:basedOn w:val="a2"/>
    <w:next w:val="a2"/>
    <w:uiPriority w:val="99"/>
    <w:semiHidden/>
    <w:unhideWhenUsed/>
    <w:rsid w:val="001E678E"/>
    <w:pPr>
      <w:ind w:left="220" w:hanging="220"/>
    </w:pPr>
  </w:style>
  <w:style w:type="paragraph" w:styleId="afffa">
    <w:name w:val="toa heading"/>
    <w:basedOn w:val="a2"/>
    <w:next w:val="a2"/>
    <w:uiPriority w:val="99"/>
    <w:semiHidden/>
    <w:unhideWhenUsed/>
    <w:rsid w:val="001E678E"/>
    <w:pPr>
      <w:spacing w:before="120"/>
    </w:pPr>
    <w:rPr>
      <w:rFonts w:eastAsiaTheme="majorEastAsia" w:cstheme="majorBidi"/>
      <w:b/>
      <w:bCs/>
      <w:sz w:val="24"/>
      <w:szCs w:val="24"/>
    </w:rPr>
  </w:style>
  <w:style w:type="table" w:styleId="130">
    <w:name w:val="Colorful List"/>
    <w:basedOn w:val="a4"/>
    <w:uiPriority w:val="72"/>
    <w:semiHidden/>
    <w:unhideWhenUsed/>
    <w:rsid w:val="001E678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31">
    <w:name w:val="Colorful List Accent 1"/>
    <w:basedOn w:val="a4"/>
    <w:uiPriority w:val="72"/>
    <w:semiHidden/>
    <w:unhideWhenUsed/>
    <w:rsid w:val="001E678E"/>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132">
    <w:name w:val="Colorful List Accent 2"/>
    <w:basedOn w:val="a4"/>
    <w:uiPriority w:val="72"/>
    <w:semiHidden/>
    <w:unhideWhenUsed/>
    <w:rsid w:val="001E678E"/>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133">
    <w:name w:val="Colorful List Accent 3"/>
    <w:basedOn w:val="a4"/>
    <w:uiPriority w:val="72"/>
    <w:semiHidden/>
    <w:unhideWhenUsed/>
    <w:rsid w:val="001E678E"/>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134">
    <w:name w:val="Colorful List Accent 4"/>
    <w:basedOn w:val="a4"/>
    <w:uiPriority w:val="72"/>
    <w:semiHidden/>
    <w:unhideWhenUsed/>
    <w:rsid w:val="001E678E"/>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135">
    <w:name w:val="Colorful List Accent 5"/>
    <w:basedOn w:val="a4"/>
    <w:uiPriority w:val="72"/>
    <w:semiHidden/>
    <w:unhideWhenUsed/>
    <w:rsid w:val="001E678E"/>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136">
    <w:name w:val="Colorful List Accent 6"/>
    <w:basedOn w:val="a4"/>
    <w:uiPriority w:val="72"/>
    <w:rsid w:val="001E678E"/>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14">
    <w:name w:val="Table Colorful 1"/>
    <w:basedOn w:val="a4"/>
    <w:uiPriority w:val="99"/>
    <w:semiHidden/>
    <w:unhideWhenUsed/>
    <w:rsid w:val="001E678E"/>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c">
    <w:name w:val="Table Colorful 2"/>
    <w:basedOn w:val="a4"/>
    <w:uiPriority w:val="99"/>
    <w:semiHidden/>
    <w:unhideWhenUsed/>
    <w:rsid w:val="001E678E"/>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uiPriority w:val="99"/>
    <w:semiHidden/>
    <w:unhideWhenUsed/>
    <w:rsid w:val="001E678E"/>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20">
    <w:name w:val="Colorful Shading"/>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1">
    <w:name w:val="Colorful Shading Accent 1"/>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122">
    <w:name w:val="Colorful Shading Accent 2"/>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123">
    <w:name w:val="Colorful Shading Accent 3"/>
    <w:basedOn w:val="a4"/>
    <w:uiPriority w:val="71"/>
    <w:semiHidden/>
    <w:unhideWhenUsed/>
    <w:rsid w:val="001E678E"/>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124">
    <w:name w:val="Colorful Shading Accent 4"/>
    <w:basedOn w:val="a4"/>
    <w:uiPriority w:val="71"/>
    <w:semiHidden/>
    <w:unhideWhenUsed/>
    <w:rsid w:val="001E678E"/>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125">
    <w:name w:val="Colorful Shading Accent 5"/>
    <w:basedOn w:val="a4"/>
    <w:uiPriority w:val="71"/>
    <w:semiHidden/>
    <w:unhideWhenUsed/>
    <w:rsid w:val="001E678E"/>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126">
    <w:name w:val="Colorful Shading Accent 6"/>
    <w:basedOn w:val="a4"/>
    <w:uiPriority w:val="71"/>
    <w:rsid w:val="001E678E"/>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140">
    <w:name w:val="Colorful Grid"/>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41">
    <w:name w:val="Colorful Grid Accent 1"/>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42">
    <w:name w:val="Colorful Grid Accent 2"/>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143">
    <w:name w:val="Colorful Grid Accent 3"/>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44">
    <w:name w:val="Colorful Grid Accent 4"/>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145">
    <w:name w:val="Colorful Grid Accent 5"/>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146">
    <w:name w:val="Colorful Grid Accent 6"/>
    <w:basedOn w:val="a4"/>
    <w:uiPriority w:val="73"/>
    <w:rsid w:val="001E678E"/>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afffb">
    <w:name w:val="envelope address"/>
    <w:basedOn w:val="a2"/>
    <w:uiPriority w:val="99"/>
    <w:semiHidden/>
    <w:unhideWhenUsed/>
    <w:rsid w:val="001E678E"/>
    <w:pPr>
      <w:framePr w:w="7920" w:h="1980" w:hRule="exact" w:hSpace="180" w:wrap="auto" w:hAnchor="page" w:xAlign="center" w:yAlign="bottom"/>
      <w:ind w:left="2880"/>
    </w:pPr>
    <w:rPr>
      <w:rFonts w:eastAsiaTheme="majorEastAsia" w:cstheme="majorBidi"/>
      <w:sz w:val="24"/>
      <w:szCs w:val="24"/>
    </w:rPr>
  </w:style>
  <w:style w:type="numbering" w:styleId="a1">
    <w:name w:val="Outline List 3"/>
    <w:basedOn w:val="a5"/>
    <w:uiPriority w:val="99"/>
    <w:semiHidden/>
    <w:unhideWhenUsed/>
    <w:rsid w:val="001E678E"/>
    <w:pPr>
      <w:numPr>
        <w:numId w:val="26"/>
      </w:numPr>
    </w:pPr>
  </w:style>
  <w:style w:type="table" w:styleId="15">
    <w:name w:val="Plain Table 1"/>
    <w:basedOn w:val="a4"/>
    <w:uiPriority w:val="41"/>
    <w:rsid w:val="001E678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d">
    <w:name w:val="Plain Table 2"/>
    <w:basedOn w:val="a4"/>
    <w:uiPriority w:val="42"/>
    <w:rsid w:val="001E67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d">
    <w:name w:val="Plain Table 3"/>
    <w:basedOn w:val="a4"/>
    <w:uiPriority w:val="43"/>
    <w:rsid w:val="001E67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f">
    <w:name w:val="Plain Table 4"/>
    <w:basedOn w:val="a4"/>
    <w:uiPriority w:val="44"/>
    <w:rsid w:val="001E678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e">
    <w:name w:val="Plain Table 5"/>
    <w:basedOn w:val="a4"/>
    <w:uiPriority w:val="45"/>
    <w:rsid w:val="001E678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c">
    <w:name w:val="No Spacing"/>
    <w:uiPriority w:val="1"/>
    <w:qFormat/>
    <w:rsid w:val="001E678E"/>
    <w:rPr>
      <w:rFonts w:ascii="Meiryo UI" w:hAnsi="Meiryo UI"/>
    </w:rPr>
  </w:style>
  <w:style w:type="paragraph" w:styleId="afffd">
    <w:name w:val="Date"/>
    <w:basedOn w:val="a2"/>
    <w:next w:val="a2"/>
    <w:link w:val="afffe"/>
    <w:uiPriority w:val="99"/>
    <w:semiHidden/>
    <w:unhideWhenUsed/>
    <w:rsid w:val="001E678E"/>
    <w:rPr>
      <w:rFonts w:eastAsia="Meiryo UI"/>
    </w:rPr>
  </w:style>
  <w:style w:type="character" w:customStyle="1" w:styleId="afffe">
    <w:name w:val="日付 (文字)"/>
    <w:basedOn w:val="a3"/>
    <w:link w:val="afffd"/>
    <w:uiPriority w:val="99"/>
    <w:semiHidden/>
    <w:rsid w:val="001E678E"/>
    <w:rPr>
      <w:rFonts w:ascii="Meiryo UI" w:eastAsia="Meiryo UI" w:hAnsi="Meiryo UI"/>
    </w:rPr>
  </w:style>
  <w:style w:type="paragraph" w:styleId="Web">
    <w:name w:val="Normal (Web)"/>
    <w:basedOn w:val="a2"/>
    <w:uiPriority w:val="99"/>
    <w:semiHidden/>
    <w:unhideWhenUsed/>
    <w:rsid w:val="001E678E"/>
    <w:rPr>
      <w:rFonts w:cs="Times New Roman"/>
      <w:sz w:val="24"/>
      <w:szCs w:val="24"/>
    </w:rPr>
  </w:style>
  <w:style w:type="character" w:styleId="affff">
    <w:name w:val="Smart Hyperlink"/>
    <w:basedOn w:val="a3"/>
    <w:uiPriority w:val="99"/>
    <w:semiHidden/>
    <w:unhideWhenUsed/>
    <w:rsid w:val="001E678E"/>
    <w:rPr>
      <w:rFonts w:ascii="Meiryo UI" w:eastAsia="Meiryo UI" w:hAnsi="Meiryo UI"/>
      <w:u w:val="dotted"/>
    </w:rPr>
  </w:style>
  <w:style w:type="character" w:styleId="affff0">
    <w:name w:val="Unresolved Mention"/>
    <w:basedOn w:val="a3"/>
    <w:uiPriority w:val="99"/>
    <w:semiHidden/>
    <w:unhideWhenUsed/>
    <w:rsid w:val="001E678E"/>
    <w:rPr>
      <w:rFonts w:ascii="Meiryo UI" w:eastAsia="Meiryo UI" w:hAnsi="Meiryo UI"/>
      <w:color w:val="605E5C"/>
      <w:shd w:val="clear" w:color="auto" w:fill="E1DFDD"/>
    </w:rPr>
  </w:style>
  <w:style w:type="paragraph" w:styleId="affff1">
    <w:name w:val="Body Text"/>
    <w:basedOn w:val="a2"/>
    <w:link w:val="affff2"/>
    <w:uiPriority w:val="99"/>
    <w:semiHidden/>
    <w:unhideWhenUsed/>
    <w:rsid w:val="001E678E"/>
    <w:pPr>
      <w:spacing w:after="120"/>
    </w:pPr>
    <w:rPr>
      <w:rFonts w:eastAsia="Meiryo UI"/>
    </w:rPr>
  </w:style>
  <w:style w:type="character" w:customStyle="1" w:styleId="affff2">
    <w:name w:val="本文 (文字)"/>
    <w:basedOn w:val="a3"/>
    <w:link w:val="affff1"/>
    <w:uiPriority w:val="99"/>
    <w:semiHidden/>
    <w:rsid w:val="001E678E"/>
    <w:rPr>
      <w:rFonts w:ascii="Meiryo UI" w:eastAsia="Meiryo UI" w:hAnsi="Meiryo UI"/>
    </w:rPr>
  </w:style>
  <w:style w:type="paragraph" w:styleId="2e">
    <w:name w:val="Body Text 2"/>
    <w:basedOn w:val="a2"/>
    <w:link w:val="2f"/>
    <w:uiPriority w:val="99"/>
    <w:semiHidden/>
    <w:unhideWhenUsed/>
    <w:rsid w:val="001E678E"/>
    <w:pPr>
      <w:spacing w:after="120" w:line="480" w:lineRule="auto"/>
    </w:pPr>
    <w:rPr>
      <w:rFonts w:eastAsia="Meiryo UI"/>
    </w:rPr>
  </w:style>
  <w:style w:type="character" w:customStyle="1" w:styleId="2f">
    <w:name w:val="本文 2 (文字)"/>
    <w:basedOn w:val="a3"/>
    <w:link w:val="2e"/>
    <w:uiPriority w:val="99"/>
    <w:semiHidden/>
    <w:rsid w:val="001E678E"/>
    <w:rPr>
      <w:rFonts w:ascii="Meiryo UI" w:eastAsia="Meiryo UI" w:hAnsi="Meiryo UI"/>
    </w:rPr>
  </w:style>
  <w:style w:type="paragraph" w:styleId="affff3">
    <w:name w:val="Body Text Indent"/>
    <w:basedOn w:val="a2"/>
    <w:link w:val="affff4"/>
    <w:uiPriority w:val="99"/>
    <w:semiHidden/>
    <w:unhideWhenUsed/>
    <w:rsid w:val="001E678E"/>
    <w:pPr>
      <w:spacing w:after="120"/>
      <w:ind w:left="360"/>
    </w:pPr>
    <w:rPr>
      <w:rFonts w:eastAsia="Meiryo UI"/>
    </w:rPr>
  </w:style>
  <w:style w:type="character" w:customStyle="1" w:styleId="affff4">
    <w:name w:val="本文インデント (文字)"/>
    <w:basedOn w:val="a3"/>
    <w:link w:val="affff3"/>
    <w:uiPriority w:val="99"/>
    <w:semiHidden/>
    <w:rsid w:val="001E678E"/>
    <w:rPr>
      <w:rFonts w:ascii="Meiryo UI" w:eastAsia="Meiryo UI" w:hAnsi="Meiryo UI"/>
    </w:rPr>
  </w:style>
  <w:style w:type="paragraph" w:styleId="2f0">
    <w:name w:val="Body Text Indent 2"/>
    <w:basedOn w:val="a2"/>
    <w:link w:val="2f1"/>
    <w:uiPriority w:val="99"/>
    <w:semiHidden/>
    <w:unhideWhenUsed/>
    <w:rsid w:val="001E678E"/>
    <w:pPr>
      <w:spacing w:after="120" w:line="480" w:lineRule="auto"/>
      <w:ind w:left="360"/>
    </w:pPr>
    <w:rPr>
      <w:rFonts w:eastAsia="Meiryo UI"/>
    </w:rPr>
  </w:style>
  <w:style w:type="character" w:customStyle="1" w:styleId="2f1">
    <w:name w:val="本文インデント 2 (文字)"/>
    <w:basedOn w:val="a3"/>
    <w:link w:val="2f0"/>
    <w:uiPriority w:val="99"/>
    <w:semiHidden/>
    <w:rsid w:val="001E678E"/>
    <w:rPr>
      <w:rFonts w:ascii="Meiryo UI" w:eastAsia="Meiryo UI" w:hAnsi="Meiryo UI"/>
    </w:rPr>
  </w:style>
  <w:style w:type="paragraph" w:styleId="affff5">
    <w:name w:val="Body Text First Indent"/>
    <w:basedOn w:val="affff1"/>
    <w:link w:val="affff6"/>
    <w:uiPriority w:val="99"/>
    <w:semiHidden/>
    <w:unhideWhenUsed/>
    <w:rsid w:val="001E678E"/>
    <w:pPr>
      <w:spacing w:after="0"/>
      <w:ind w:firstLine="360"/>
    </w:pPr>
  </w:style>
  <w:style w:type="character" w:customStyle="1" w:styleId="affff6">
    <w:name w:val="本文字下げ (文字)"/>
    <w:basedOn w:val="affff2"/>
    <w:link w:val="affff5"/>
    <w:uiPriority w:val="99"/>
    <w:semiHidden/>
    <w:rsid w:val="001E678E"/>
    <w:rPr>
      <w:rFonts w:ascii="Meiryo UI" w:eastAsia="Meiryo UI" w:hAnsi="Meiryo UI"/>
    </w:rPr>
  </w:style>
  <w:style w:type="paragraph" w:styleId="2f2">
    <w:name w:val="Body Text First Indent 2"/>
    <w:basedOn w:val="affff3"/>
    <w:link w:val="2f3"/>
    <w:uiPriority w:val="99"/>
    <w:semiHidden/>
    <w:unhideWhenUsed/>
    <w:rsid w:val="001E678E"/>
    <w:pPr>
      <w:spacing w:after="0"/>
      <w:ind w:firstLine="360"/>
    </w:pPr>
  </w:style>
  <w:style w:type="character" w:customStyle="1" w:styleId="2f3">
    <w:name w:val="本文字下げ 2 (文字)"/>
    <w:basedOn w:val="affff4"/>
    <w:link w:val="2f2"/>
    <w:uiPriority w:val="99"/>
    <w:semiHidden/>
    <w:rsid w:val="001E678E"/>
    <w:rPr>
      <w:rFonts w:ascii="Meiryo UI" w:eastAsia="Meiryo UI" w:hAnsi="Meiryo UI"/>
    </w:rPr>
  </w:style>
  <w:style w:type="paragraph" w:styleId="affff7">
    <w:name w:val="Normal Indent"/>
    <w:basedOn w:val="a2"/>
    <w:uiPriority w:val="99"/>
    <w:semiHidden/>
    <w:unhideWhenUsed/>
    <w:rsid w:val="001E678E"/>
    <w:pPr>
      <w:ind w:left="720"/>
    </w:pPr>
  </w:style>
  <w:style w:type="paragraph" w:styleId="affff8">
    <w:name w:val="Note Heading"/>
    <w:basedOn w:val="a2"/>
    <w:next w:val="a2"/>
    <w:link w:val="affff9"/>
    <w:uiPriority w:val="99"/>
    <w:semiHidden/>
    <w:unhideWhenUsed/>
    <w:rsid w:val="001E678E"/>
    <w:rPr>
      <w:rFonts w:eastAsia="Meiryo UI"/>
    </w:rPr>
  </w:style>
  <w:style w:type="character" w:customStyle="1" w:styleId="affff9">
    <w:name w:val="記 (文字)"/>
    <w:basedOn w:val="a3"/>
    <w:link w:val="affff8"/>
    <w:uiPriority w:val="99"/>
    <w:semiHidden/>
    <w:rsid w:val="001E678E"/>
    <w:rPr>
      <w:rFonts w:ascii="Meiryo UI" w:eastAsia="Meiryo UI" w:hAnsi="Meiryo UI"/>
    </w:rPr>
  </w:style>
  <w:style w:type="table" w:styleId="affffa">
    <w:name w:val="Table Contemporary"/>
    <w:basedOn w:val="a4"/>
    <w:uiPriority w:val="99"/>
    <w:semiHidden/>
    <w:unhideWhenUsed/>
    <w:rsid w:val="001E678E"/>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f4">
    <w:name w:val="Light List"/>
    <w:basedOn w:val="a4"/>
    <w:uiPriority w:val="61"/>
    <w:semiHidden/>
    <w:unhideWhenUsed/>
    <w:rsid w:val="001E678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2f5">
    <w:name w:val="Light List Accent 1"/>
    <w:basedOn w:val="a4"/>
    <w:uiPriority w:val="61"/>
    <w:semiHidden/>
    <w:unhideWhenUsed/>
    <w:rsid w:val="001E678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f6">
    <w:name w:val="Light List Accent 2"/>
    <w:basedOn w:val="a4"/>
    <w:uiPriority w:val="61"/>
    <w:semiHidden/>
    <w:unhideWhenUsed/>
    <w:rsid w:val="001E678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2f7">
    <w:name w:val="Light List Accent 3"/>
    <w:basedOn w:val="a4"/>
    <w:uiPriority w:val="61"/>
    <w:semiHidden/>
    <w:unhideWhenUsed/>
    <w:rsid w:val="001E678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2f8">
    <w:name w:val="Light List Accent 4"/>
    <w:basedOn w:val="a4"/>
    <w:uiPriority w:val="61"/>
    <w:semiHidden/>
    <w:unhideWhenUsed/>
    <w:rsid w:val="001E678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2f9">
    <w:name w:val="Light List Accent 5"/>
    <w:basedOn w:val="a4"/>
    <w:uiPriority w:val="61"/>
    <w:semiHidden/>
    <w:unhideWhenUsed/>
    <w:rsid w:val="001E678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2fa">
    <w:name w:val="Light List Accent 6"/>
    <w:basedOn w:val="a4"/>
    <w:uiPriority w:val="61"/>
    <w:semiHidden/>
    <w:unhideWhenUsed/>
    <w:rsid w:val="001E678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16">
    <w:name w:val="Light Shading"/>
    <w:basedOn w:val="a4"/>
    <w:uiPriority w:val="60"/>
    <w:semiHidden/>
    <w:unhideWhenUsed/>
    <w:rsid w:val="001E678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7">
    <w:name w:val="Light Shading Accent 1"/>
    <w:basedOn w:val="a4"/>
    <w:uiPriority w:val="60"/>
    <w:semiHidden/>
    <w:unhideWhenUsed/>
    <w:rsid w:val="001E678E"/>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18">
    <w:name w:val="Light Shading Accent 2"/>
    <w:basedOn w:val="a4"/>
    <w:uiPriority w:val="60"/>
    <w:semiHidden/>
    <w:unhideWhenUsed/>
    <w:rsid w:val="001E678E"/>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19">
    <w:name w:val="Light Shading Accent 3"/>
    <w:basedOn w:val="a4"/>
    <w:uiPriority w:val="60"/>
    <w:semiHidden/>
    <w:unhideWhenUsed/>
    <w:rsid w:val="001E678E"/>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1a">
    <w:name w:val="Light Shading Accent 4"/>
    <w:basedOn w:val="a4"/>
    <w:uiPriority w:val="60"/>
    <w:semiHidden/>
    <w:unhideWhenUsed/>
    <w:rsid w:val="001E678E"/>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1b">
    <w:name w:val="Light Shading Accent 5"/>
    <w:basedOn w:val="a4"/>
    <w:uiPriority w:val="60"/>
    <w:semiHidden/>
    <w:unhideWhenUsed/>
    <w:rsid w:val="001E678E"/>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1c">
    <w:name w:val="Light Shading Accent 6"/>
    <w:basedOn w:val="a4"/>
    <w:uiPriority w:val="60"/>
    <w:semiHidden/>
    <w:unhideWhenUsed/>
    <w:rsid w:val="001E678E"/>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3e">
    <w:name w:val="Light Grid"/>
    <w:basedOn w:val="a4"/>
    <w:uiPriority w:val="62"/>
    <w:semiHidden/>
    <w:unhideWhenUsed/>
    <w:rsid w:val="001E678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3f">
    <w:name w:val="Light Grid Accent 1"/>
    <w:basedOn w:val="a4"/>
    <w:uiPriority w:val="62"/>
    <w:rsid w:val="001E678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3f0">
    <w:name w:val="Light Grid Accent 2"/>
    <w:basedOn w:val="a4"/>
    <w:uiPriority w:val="62"/>
    <w:semiHidden/>
    <w:unhideWhenUsed/>
    <w:rsid w:val="001E678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3f1">
    <w:name w:val="Light Grid Accent 3"/>
    <w:basedOn w:val="a4"/>
    <w:uiPriority w:val="62"/>
    <w:semiHidden/>
    <w:unhideWhenUsed/>
    <w:rsid w:val="001E678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3f2">
    <w:name w:val="Light Grid Accent 4"/>
    <w:basedOn w:val="a4"/>
    <w:uiPriority w:val="62"/>
    <w:semiHidden/>
    <w:unhideWhenUsed/>
    <w:rsid w:val="001E678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3f3">
    <w:name w:val="Light Grid Accent 5"/>
    <w:basedOn w:val="a4"/>
    <w:uiPriority w:val="62"/>
    <w:semiHidden/>
    <w:unhideWhenUsed/>
    <w:rsid w:val="001E678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3f4">
    <w:name w:val="Light Grid Accent 6"/>
    <w:basedOn w:val="a4"/>
    <w:uiPriority w:val="62"/>
    <w:semiHidden/>
    <w:unhideWhenUsed/>
    <w:rsid w:val="001E678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110">
    <w:name w:val="Dark List"/>
    <w:basedOn w:val="a4"/>
    <w:uiPriority w:val="70"/>
    <w:semiHidden/>
    <w:unhideWhenUsed/>
    <w:rsid w:val="001E678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1">
    <w:name w:val="Dark List Accent 1"/>
    <w:basedOn w:val="a4"/>
    <w:uiPriority w:val="70"/>
    <w:semiHidden/>
    <w:unhideWhenUsed/>
    <w:rsid w:val="001E678E"/>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112">
    <w:name w:val="Dark List Accent 2"/>
    <w:basedOn w:val="a4"/>
    <w:uiPriority w:val="70"/>
    <w:semiHidden/>
    <w:unhideWhenUsed/>
    <w:rsid w:val="001E678E"/>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113">
    <w:name w:val="Dark List Accent 3"/>
    <w:basedOn w:val="a4"/>
    <w:uiPriority w:val="70"/>
    <w:semiHidden/>
    <w:unhideWhenUsed/>
    <w:rsid w:val="001E678E"/>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114">
    <w:name w:val="Dark List Accent 4"/>
    <w:basedOn w:val="a4"/>
    <w:uiPriority w:val="70"/>
    <w:semiHidden/>
    <w:unhideWhenUsed/>
    <w:rsid w:val="001E678E"/>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115">
    <w:name w:val="Dark List Accent 5"/>
    <w:basedOn w:val="a4"/>
    <w:uiPriority w:val="70"/>
    <w:semiHidden/>
    <w:unhideWhenUsed/>
    <w:rsid w:val="001E678E"/>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116">
    <w:name w:val="Dark List Accent 6"/>
    <w:basedOn w:val="a4"/>
    <w:uiPriority w:val="70"/>
    <w:rsid w:val="001E678E"/>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1d">
    <w:name w:val="List Table 1 Light"/>
    <w:basedOn w:val="a4"/>
    <w:uiPriority w:val="46"/>
    <w:rsid w:val="001E678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List Table 1 Light Accent 1"/>
    <w:basedOn w:val="a4"/>
    <w:uiPriority w:val="46"/>
    <w:rsid w:val="001E678E"/>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2">
    <w:name w:val="List Table 1 Light Accent 2"/>
    <w:basedOn w:val="a4"/>
    <w:uiPriority w:val="46"/>
    <w:rsid w:val="001E678E"/>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3">
    <w:name w:val="List Table 1 Light Accent 3"/>
    <w:basedOn w:val="a4"/>
    <w:uiPriority w:val="46"/>
    <w:rsid w:val="001E678E"/>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4">
    <w:name w:val="List Table 1 Light Accent 4"/>
    <w:basedOn w:val="a4"/>
    <w:uiPriority w:val="46"/>
    <w:rsid w:val="001E678E"/>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1-5">
    <w:name w:val="List Table 1 Light Accent 5"/>
    <w:basedOn w:val="a4"/>
    <w:uiPriority w:val="46"/>
    <w:rsid w:val="001E678E"/>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1-6">
    <w:name w:val="List Table 1 Light Accent 6"/>
    <w:basedOn w:val="a4"/>
    <w:uiPriority w:val="46"/>
    <w:rsid w:val="001E678E"/>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2fb">
    <w:name w:val="List Table 2"/>
    <w:basedOn w:val="a4"/>
    <w:uiPriority w:val="47"/>
    <w:rsid w:val="001E678E"/>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List Table 2 Accent 1"/>
    <w:basedOn w:val="a4"/>
    <w:uiPriority w:val="47"/>
    <w:rsid w:val="001E678E"/>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
    <w:name w:val="List Table 2 Accent 2"/>
    <w:basedOn w:val="a4"/>
    <w:uiPriority w:val="47"/>
    <w:rsid w:val="001E678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
    <w:name w:val="List Table 2 Accent 3"/>
    <w:basedOn w:val="a4"/>
    <w:uiPriority w:val="47"/>
    <w:rsid w:val="001E678E"/>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
    <w:name w:val="List Table 2 Accent 4"/>
    <w:basedOn w:val="a4"/>
    <w:uiPriority w:val="47"/>
    <w:rsid w:val="001E678E"/>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
    <w:name w:val="List Table 2 Accent 5"/>
    <w:basedOn w:val="a4"/>
    <w:uiPriority w:val="47"/>
    <w:rsid w:val="001E678E"/>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
    <w:name w:val="List Table 2 Accent 6"/>
    <w:basedOn w:val="a4"/>
    <w:uiPriority w:val="47"/>
    <w:rsid w:val="001E678E"/>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f5">
    <w:name w:val="List Table 3"/>
    <w:basedOn w:val="a4"/>
    <w:uiPriority w:val="48"/>
    <w:rsid w:val="001E678E"/>
    <w:rPr>
      <w:rFonts w:eastAsia="Meiryo U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
    <w:name w:val="List Table 3 Accent 1"/>
    <w:basedOn w:val="a4"/>
    <w:uiPriority w:val="48"/>
    <w:rsid w:val="001E678E"/>
    <w:rPr>
      <w:rFonts w:eastAsia="Meiryo U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3-2">
    <w:name w:val="List Table 3 Accent 2"/>
    <w:basedOn w:val="a4"/>
    <w:uiPriority w:val="48"/>
    <w:rsid w:val="001E678E"/>
    <w:rPr>
      <w:rFonts w:eastAsia="Meiryo UI"/>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3-3">
    <w:name w:val="List Table 3 Accent 3"/>
    <w:basedOn w:val="a4"/>
    <w:uiPriority w:val="48"/>
    <w:rsid w:val="001E678E"/>
    <w:rPr>
      <w:rFonts w:eastAsia="Meiryo UI"/>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3-4">
    <w:name w:val="List Table 3 Accent 4"/>
    <w:basedOn w:val="a4"/>
    <w:uiPriority w:val="48"/>
    <w:rsid w:val="001E678E"/>
    <w:rPr>
      <w:rFonts w:eastAsia="Meiryo UI"/>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3-5">
    <w:name w:val="List Table 3 Accent 5"/>
    <w:basedOn w:val="a4"/>
    <w:uiPriority w:val="48"/>
    <w:rsid w:val="001E678E"/>
    <w:rPr>
      <w:rFonts w:eastAsia="Meiryo U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3-6">
    <w:name w:val="List Table 3 Accent 6"/>
    <w:basedOn w:val="a4"/>
    <w:uiPriority w:val="48"/>
    <w:rsid w:val="001E678E"/>
    <w:rPr>
      <w:rFonts w:eastAsia="Meiryo UI"/>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4f0">
    <w:name w:val="List Table 4"/>
    <w:basedOn w:val="a4"/>
    <w:uiPriority w:val="49"/>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
    <w:name w:val="List Table 4 Accent 2"/>
    <w:basedOn w:val="a4"/>
    <w:uiPriority w:val="49"/>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
    <w:name w:val="List Table 4 Accent 3"/>
    <w:basedOn w:val="a4"/>
    <w:uiPriority w:val="49"/>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
    <w:name w:val="List Table 4 Accent 4"/>
    <w:basedOn w:val="a4"/>
    <w:uiPriority w:val="49"/>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
    <w:name w:val="List Table 4 Accent 5"/>
    <w:basedOn w:val="a4"/>
    <w:uiPriority w:val="49"/>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
    <w:name w:val="List Table 4 Accent 6"/>
    <w:basedOn w:val="a4"/>
    <w:uiPriority w:val="49"/>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f">
    <w:name w:val="List Table 5 Dark"/>
    <w:basedOn w:val="a4"/>
    <w:uiPriority w:val="50"/>
    <w:rsid w:val="001E678E"/>
    <w:rPr>
      <w:rFonts w:eastAsia="Meiryo UI"/>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1E678E"/>
    <w:rPr>
      <w:rFonts w:eastAsia="Meiryo UI"/>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1E678E"/>
    <w:rPr>
      <w:rFonts w:eastAsia="Meiryo UI"/>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1E678E"/>
    <w:rPr>
      <w:rFonts w:eastAsia="Meiryo UI"/>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1E678E"/>
    <w:rPr>
      <w:rFonts w:eastAsia="Meiryo UI"/>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1E678E"/>
    <w:rPr>
      <w:rFonts w:eastAsia="Meiryo UI"/>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1E678E"/>
    <w:rPr>
      <w:rFonts w:eastAsia="Meiryo UI"/>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a">
    <w:name w:val="List Table 6 Colorful"/>
    <w:basedOn w:val="a4"/>
    <w:uiPriority w:val="51"/>
    <w:rsid w:val="001E678E"/>
    <w:rPr>
      <w:rFonts w:eastAsia="Meiryo UI"/>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Accent 1"/>
    <w:basedOn w:val="a4"/>
    <w:uiPriority w:val="51"/>
    <w:rsid w:val="001E678E"/>
    <w:rPr>
      <w:rFonts w:eastAsia="Meiryo UI"/>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
    <w:name w:val="List Table 6 Colorful Accent 2"/>
    <w:basedOn w:val="a4"/>
    <w:uiPriority w:val="51"/>
    <w:rsid w:val="001E678E"/>
    <w:rPr>
      <w:rFonts w:eastAsia="Meiryo UI"/>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
    <w:name w:val="List Table 6 Colorful Accent 3"/>
    <w:basedOn w:val="a4"/>
    <w:uiPriority w:val="51"/>
    <w:rsid w:val="001E678E"/>
    <w:rPr>
      <w:rFonts w:eastAsia="Meiryo UI"/>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
    <w:name w:val="List Table 6 Colorful Accent 4"/>
    <w:basedOn w:val="a4"/>
    <w:uiPriority w:val="51"/>
    <w:rsid w:val="001E678E"/>
    <w:rPr>
      <w:rFonts w:eastAsia="Meiryo UI"/>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
    <w:name w:val="List Table 6 Colorful Accent 5"/>
    <w:basedOn w:val="a4"/>
    <w:uiPriority w:val="51"/>
    <w:rsid w:val="001E678E"/>
    <w:rPr>
      <w:rFonts w:eastAsia="Meiryo UI"/>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
    <w:name w:val="List Table 6 Colorful Accent 6"/>
    <w:basedOn w:val="a4"/>
    <w:uiPriority w:val="51"/>
    <w:rsid w:val="001E678E"/>
    <w:rPr>
      <w:rFonts w:eastAsia="Meiryo UI"/>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a">
    <w:name w:val="List Table 7 Colorful"/>
    <w:basedOn w:val="a4"/>
    <w:uiPriority w:val="52"/>
    <w:rsid w:val="001E678E"/>
    <w:rPr>
      <w:rFonts w:eastAsia="Meiryo UI"/>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1E678E"/>
    <w:rPr>
      <w:rFonts w:eastAsia="Meiryo UI"/>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1E678E"/>
    <w:rPr>
      <w:rFonts w:eastAsia="Meiryo UI"/>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1E678E"/>
    <w:rPr>
      <w:rFonts w:eastAsia="Meiryo UI"/>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1E678E"/>
    <w:rPr>
      <w:rFonts w:eastAsia="Meiryo UI"/>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1E678E"/>
    <w:rPr>
      <w:rFonts w:eastAsia="Meiryo UI"/>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1E678E"/>
    <w:rPr>
      <w:rFonts w:eastAsia="Meiryo UI"/>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b">
    <w:name w:val="E-mail Signature"/>
    <w:basedOn w:val="a2"/>
    <w:link w:val="affffc"/>
    <w:uiPriority w:val="99"/>
    <w:semiHidden/>
    <w:unhideWhenUsed/>
    <w:rsid w:val="001E678E"/>
    <w:rPr>
      <w:rFonts w:eastAsia="Meiryo UI"/>
    </w:rPr>
  </w:style>
  <w:style w:type="character" w:customStyle="1" w:styleId="affffc">
    <w:name w:val="電子メール署名 (文字)"/>
    <w:basedOn w:val="a3"/>
    <w:link w:val="affffb"/>
    <w:uiPriority w:val="99"/>
    <w:semiHidden/>
    <w:rsid w:val="001E678E"/>
    <w:rPr>
      <w:rFonts w:ascii="Meiryo UI" w:eastAsia="Meiryo UI" w:hAnsi="Meiryo UI"/>
    </w:rPr>
  </w:style>
  <w:style w:type="paragraph" w:styleId="affffd">
    <w:name w:val="Salutation"/>
    <w:basedOn w:val="a2"/>
    <w:next w:val="a2"/>
    <w:link w:val="affffe"/>
    <w:uiPriority w:val="99"/>
    <w:semiHidden/>
    <w:unhideWhenUsed/>
    <w:rsid w:val="001E678E"/>
    <w:rPr>
      <w:rFonts w:eastAsia="Meiryo UI"/>
    </w:rPr>
  </w:style>
  <w:style w:type="character" w:customStyle="1" w:styleId="affffe">
    <w:name w:val="挨拶文 (文字)"/>
    <w:basedOn w:val="a3"/>
    <w:link w:val="affffd"/>
    <w:uiPriority w:val="99"/>
    <w:semiHidden/>
    <w:rsid w:val="001E678E"/>
    <w:rPr>
      <w:rFonts w:ascii="Meiryo UI" w:eastAsia="Meiryo UI" w:hAnsi="Meiryo UI"/>
    </w:rPr>
  </w:style>
  <w:style w:type="table" w:styleId="1e">
    <w:name w:val="Table Columns 1"/>
    <w:basedOn w:val="a4"/>
    <w:uiPriority w:val="99"/>
    <w:semiHidden/>
    <w:unhideWhenUsed/>
    <w:rsid w:val="001E678E"/>
    <w:rPr>
      <w:rFonts w:eastAsia="Meiryo UI"/>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c">
    <w:name w:val="Table Columns 2"/>
    <w:basedOn w:val="a4"/>
    <w:uiPriority w:val="99"/>
    <w:semiHidden/>
    <w:unhideWhenUsed/>
    <w:rsid w:val="001E678E"/>
    <w:rPr>
      <w:rFonts w:eastAsia="Meiryo UI"/>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6">
    <w:name w:val="Table Columns 3"/>
    <w:basedOn w:val="a4"/>
    <w:uiPriority w:val="99"/>
    <w:semiHidden/>
    <w:unhideWhenUsed/>
    <w:rsid w:val="001E678E"/>
    <w:rPr>
      <w:rFonts w:eastAsia="Meiryo UI"/>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f1">
    <w:name w:val="Table Columns 4"/>
    <w:basedOn w:val="a4"/>
    <w:uiPriority w:val="99"/>
    <w:semiHidden/>
    <w:unhideWhenUsed/>
    <w:rsid w:val="001E678E"/>
    <w:rPr>
      <w:rFonts w:eastAsia="Meiryo UI"/>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f0">
    <w:name w:val="Table Columns 5"/>
    <w:basedOn w:val="a4"/>
    <w:uiPriority w:val="99"/>
    <w:semiHidden/>
    <w:unhideWhenUsed/>
    <w:rsid w:val="001E678E"/>
    <w:rPr>
      <w:rFonts w:eastAsia="Meiryo UI"/>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
    <w:name w:val="Signature"/>
    <w:basedOn w:val="a2"/>
    <w:link w:val="afffff0"/>
    <w:uiPriority w:val="99"/>
    <w:semiHidden/>
    <w:unhideWhenUsed/>
    <w:rsid w:val="001E678E"/>
    <w:pPr>
      <w:ind w:left="4320"/>
    </w:pPr>
    <w:rPr>
      <w:rFonts w:eastAsia="Meiryo UI"/>
    </w:rPr>
  </w:style>
  <w:style w:type="character" w:customStyle="1" w:styleId="afffff0">
    <w:name w:val="署名 (文字)"/>
    <w:basedOn w:val="a3"/>
    <w:link w:val="afffff"/>
    <w:uiPriority w:val="99"/>
    <w:semiHidden/>
    <w:rsid w:val="001E678E"/>
    <w:rPr>
      <w:rFonts w:ascii="Meiryo UI" w:eastAsia="Meiryo UI" w:hAnsi="Meiryo UI"/>
    </w:rPr>
  </w:style>
  <w:style w:type="table" w:styleId="1f">
    <w:name w:val="Table Simple 1"/>
    <w:basedOn w:val="a4"/>
    <w:uiPriority w:val="99"/>
    <w:semiHidden/>
    <w:unhideWhenUsed/>
    <w:rsid w:val="001E678E"/>
    <w:rPr>
      <w:rFonts w:eastAsia="Meiryo UI"/>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d">
    <w:name w:val="Table Simple 2"/>
    <w:basedOn w:val="a4"/>
    <w:uiPriority w:val="99"/>
    <w:semiHidden/>
    <w:unhideWhenUsed/>
    <w:rsid w:val="001E678E"/>
    <w:rPr>
      <w:rFonts w:eastAsia="Meiryo UI"/>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7">
    <w:name w:val="Table Simple 3"/>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0">
    <w:name w:val="Table Subtle 1"/>
    <w:basedOn w:val="a4"/>
    <w:uiPriority w:val="99"/>
    <w:semiHidden/>
    <w:unhideWhenUsed/>
    <w:rsid w:val="001E678E"/>
    <w:rPr>
      <w:rFonts w:eastAsia="Meiryo UI"/>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e">
    <w:name w:val="Table Subtle 2"/>
    <w:basedOn w:val="a4"/>
    <w:uiPriority w:val="99"/>
    <w:rsid w:val="001E678E"/>
    <w:rPr>
      <w:rFonts w:eastAsia="Meiryo UI"/>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f1">
    <w:name w:val="index 1"/>
    <w:basedOn w:val="a2"/>
    <w:next w:val="a2"/>
    <w:autoRedefine/>
    <w:uiPriority w:val="99"/>
    <w:semiHidden/>
    <w:unhideWhenUsed/>
    <w:rsid w:val="001E678E"/>
    <w:pPr>
      <w:ind w:left="220" w:hanging="220"/>
    </w:pPr>
    <w:rPr>
      <w:rFonts w:eastAsia="Meiryo UI"/>
    </w:rPr>
  </w:style>
  <w:style w:type="paragraph" w:styleId="2ff">
    <w:name w:val="index 2"/>
    <w:basedOn w:val="a2"/>
    <w:next w:val="a2"/>
    <w:autoRedefine/>
    <w:uiPriority w:val="99"/>
    <w:semiHidden/>
    <w:unhideWhenUsed/>
    <w:rsid w:val="001E678E"/>
    <w:pPr>
      <w:ind w:left="440" w:hanging="220"/>
    </w:pPr>
    <w:rPr>
      <w:rFonts w:eastAsia="Meiryo UI"/>
    </w:rPr>
  </w:style>
  <w:style w:type="paragraph" w:styleId="3f8">
    <w:name w:val="index 3"/>
    <w:basedOn w:val="a2"/>
    <w:next w:val="a2"/>
    <w:autoRedefine/>
    <w:uiPriority w:val="99"/>
    <w:semiHidden/>
    <w:unhideWhenUsed/>
    <w:rsid w:val="001E678E"/>
    <w:pPr>
      <w:ind w:left="660" w:hanging="220"/>
    </w:pPr>
    <w:rPr>
      <w:rFonts w:eastAsia="Meiryo UI"/>
    </w:rPr>
  </w:style>
  <w:style w:type="paragraph" w:styleId="4f2">
    <w:name w:val="index 4"/>
    <w:basedOn w:val="a2"/>
    <w:next w:val="a2"/>
    <w:autoRedefine/>
    <w:uiPriority w:val="99"/>
    <w:semiHidden/>
    <w:unhideWhenUsed/>
    <w:rsid w:val="001E678E"/>
    <w:pPr>
      <w:ind w:left="880" w:hanging="220"/>
    </w:pPr>
    <w:rPr>
      <w:rFonts w:eastAsia="Meiryo UI"/>
    </w:rPr>
  </w:style>
  <w:style w:type="paragraph" w:styleId="5f1">
    <w:name w:val="index 5"/>
    <w:basedOn w:val="a2"/>
    <w:next w:val="a2"/>
    <w:autoRedefine/>
    <w:uiPriority w:val="99"/>
    <w:semiHidden/>
    <w:unhideWhenUsed/>
    <w:rsid w:val="001E678E"/>
    <w:pPr>
      <w:ind w:left="1100" w:hanging="220"/>
    </w:pPr>
    <w:rPr>
      <w:rFonts w:eastAsia="Meiryo UI"/>
    </w:rPr>
  </w:style>
  <w:style w:type="paragraph" w:styleId="6b">
    <w:name w:val="index 6"/>
    <w:basedOn w:val="a2"/>
    <w:next w:val="a2"/>
    <w:autoRedefine/>
    <w:uiPriority w:val="99"/>
    <w:semiHidden/>
    <w:unhideWhenUsed/>
    <w:rsid w:val="001E678E"/>
    <w:pPr>
      <w:ind w:left="1320" w:hanging="220"/>
    </w:pPr>
    <w:rPr>
      <w:rFonts w:eastAsia="Meiryo UI"/>
    </w:rPr>
  </w:style>
  <w:style w:type="paragraph" w:styleId="7b">
    <w:name w:val="index 7"/>
    <w:basedOn w:val="a2"/>
    <w:next w:val="a2"/>
    <w:autoRedefine/>
    <w:uiPriority w:val="99"/>
    <w:semiHidden/>
    <w:unhideWhenUsed/>
    <w:rsid w:val="001E678E"/>
    <w:pPr>
      <w:ind w:left="1540" w:hanging="220"/>
    </w:pPr>
    <w:rPr>
      <w:rFonts w:eastAsia="Meiryo UI"/>
    </w:rPr>
  </w:style>
  <w:style w:type="paragraph" w:styleId="8a">
    <w:name w:val="index 8"/>
    <w:basedOn w:val="a2"/>
    <w:next w:val="a2"/>
    <w:autoRedefine/>
    <w:uiPriority w:val="99"/>
    <w:semiHidden/>
    <w:unhideWhenUsed/>
    <w:rsid w:val="001E678E"/>
    <w:pPr>
      <w:ind w:left="1760" w:hanging="220"/>
    </w:pPr>
    <w:rPr>
      <w:rFonts w:eastAsia="Meiryo UI"/>
    </w:rPr>
  </w:style>
  <w:style w:type="paragraph" w:styleId="99">
    <w:name w:val="index 9"/>
    <w:basedOn w:val="a2"/>
    <w:next w:val="a2"/>
    <w:autoRedefine/>
    <w:uiPriority w:val="99"/>
    <w:semiHidden/>
    <w:unhideWhenUsed/>
    <w:rsid w:val="001E678E"/>
    <w:pPr>
      <w:ind w:left="1980" w:hanging="220"/>
    </w:pPr>
    <w:rPr>
      <w:rFonts w:eastAsia="Meiryo UI"/>
    </w:rPr>
  </w:style>
  <w:style w:type="paragraph" w:styleId="afffff1">
    <w:name w:val="index heading"/>
    <w:basedOn w:val="a2"/>
    <w:next w:val="1f1"/>
    <w:uiPriority w:val="99"/>
    <w:semiHidden/>
    <w:unhideWhenUsed/>
    <w:rsid w:val="001E678E"/>
    <w:rPr>
      <w:rFonts w:eastAsia="Meiryo UI" w:cstheme="majorBidi"/>
      <w:b/>
      <w:bCs/>
    </w:rPr>
  </w:style>
  <w:style w:type="paragraph" w:styleId="afffff2">
    <w:name w:val="Closing"/>
    <w:basedOn w:val="a2"/>
    <w:link w:val="afffff3"/>
    <w:uiPriority w:val="99"/>
    <w:semiHidden/>
    <w:unhideWhenUsed/>
    <w:rsid w:val="001E678E"/>
    <w:pPr>
      <w:ind w:left="4320"/>
    </w:pPr>
    <w:rPr>
      <w:rFonts w:eastAsia="Meiryo UI"/>
    </w:rPr>
  </w:style>
  <w:style w:type="character" w:customStyle="1" w:styleId="afffff3">
    <w:name w:val="結語 (文字)"/>
    <w:basedOn w:val="a3"/>
    <w:link w:val="afffff2"/>
    <w:uiPriority w:val="99"/>
    <w:semiHidden/>
    <w:rsid w:val="001E678E"/>
    <w:rPr>
      <w:rFonts w:ascii="Meiryo UI" w:eastAsia="Meiryo UI" w:hAnsi="Meiryo UI"/>
    </w:rPr>
  </w:style>
  <w:style w:type="table" w:styleId="afffff4">
    <w:name w:val="Table Grid"/>
    <w:basedOn w:val="a4"/>
    <w:uiPriority w:val="39"/>
    <w:rsid w:val="001E678E"/>
    <w:rPr>
      <w:rFonts w:eastAsia="Meiryo U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2">
    <w:name w:val="Table Grid 1"/>
    <w:basedOn w:val="a4"/>
    <w:uiPriority w:val="99"/>
    <w:semiHidden/>
    <w:unhideWhenUsed/>
    <w:rsid w:val="001E678E"/>
    <w:rPr>
      <w:rFonts w:eastAsia="Meiryo UI"/>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f0">
    <w:name w:val="Table Grid 2"/>
    <w:basedOn w:val="a4"/>
    <w:uiPriority w:val="99"/>
    <w:semiHidden/>
    <w:unhideWhenUsed/>
    <w:rsid w:val="001E678E"/>
    <w:rPr>
      <w:rFonts w:eastAsia="Meiryo UI"/>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9">
    <w:name w:val="Table Grid 3"/>
    <w:basedOn w:val="a4"/>
    <w:uiPriority w:val="99"/>
    <w:semiHidden/>
    <w:unhideWhenUsed/>
    <w:rsid w:val="001E678E"/>
    <w:rPr>
      <w:rFonts w:eastAsia="Meiryo UI"/>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f3">
    <w:name w:val="Table Grid 4"/>
    <w:basedOn w:val="a4"/>
    <w:uiPriority w:val="99"/>
    <w:semiHidden/>
    <w:unhideWhenUsed/>
    <w:rsid w:val="001E678E"/>
    <w:rPr>
      <w:rFonts w:eastAsia="Meiryo UI"/>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f2">
    <w:name w:val="Table Grid 5"/>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c">
    <w:name w:val="Table Grid 6"/>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c">
    <w:name w:val="Table Grid 7"/>
    <w:basedOn w:val="a4"/>
    <w:uiPriority w:val="99"/>
    <w:semiHidden/>
    <w:unhideWhenUsed/>
    <w:rsid w:val="001E678E"/>
    <w:rPr>
      <w:rFonts w:eastAsia="Meiryo UI"/>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b">
    <w:name w:val="Table Grid 8"/>
    <w:basedOn w:val="a4"/>
    <w:uiPriority w:val="99"/>
    <w:semiHidden/>
    <w:unhideWhenUsed/>
    <w:rsid w:val="001E678E"/>
    <w:rPr>
      <w:rFonts w:eastAsia="Meiryo UI"/>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5">
    <w:name w:val="Grid Table Light"/>
    <w:basedOn w:val="a4"/>
    <w:uiPriority w:val="40"/>
    <w:rsid w:val="001E678E"/>
    <w:rPr>
      <w:rFonts w:eastAsia="Meiryo U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f3">
    <w:name w:val="Grid Table 1 Light"/>
    <w:basedOn w:val="a4"/>
    <w:uiPriority w:val="46"/>
    <w:rsid w:val="001E678E"/>
    <w:rPr>
      <w:rFonts w:eastAsia="Meiryo U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0">
    <w:name w:val="Grid Table 1 Light Accent 1"/>
    <w:basedOn w:val="a4"/>
    <w:uiPriority w:val="46"/>
    <w:rsid w:val="001E678E"/>
    <w:rPr>
      <w:rFonts w:eastAsia="Meiryo UI"/>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20">
    <w:name w:val="Grid Table 1 Light Accent 2"/>
    <w:basedOn w:val="a4"/>
    <w:uiPriority w:val="46"/>
    <w:rsid w:val="001E678E"/>
    <w:rPr>
      <w:rFonts w:eastAsia="Meiryo UI"/>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0">
    <w:name w:val="Grid Table 1 Light Accent 3"/>
    <w:basedOn w:val="a4"/>
    <w:uiPriority w:val="46"/>
    <w:rsid w:val="001E678E"/>
    <w:rPr>
      <w:rFonts w:eastAsia="Meiryo UI"/>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40">
    <w:name w:val="Grid Table 1 Light Accent 4"/>
    <w:basedOn w:val="a4"/>
    <w:uiPriority w:val="46"/>
    <w:rsid w:val="001E678E"/>
    <w:rPr>
      <w:rFonts w:eastAsia="Meiryo UI"/>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50">
    <w:name w:val="Grid Table 1 Light Accent 5"/>
    <w:basedOn w:val="a4"/>
    <w:uiPriority w:val="46"/>
    <w:rsid w:val="001E678E"/>
    <w:rPr>
      <w:rFonts w:eastAsia="Meiryo UI"/>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1-60">
    <w:name w:val="Grid Table 1 Light Accent 6"/>
    <w:basedOn w:val="a4"/>
    <w:uiPriority w:val="46"/>
    <w:rsid w:val="001E678E"/>
    <w:rPr>
      <w:rFonts w:eastAsia="Meiryo UI"/>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2ff1">
    <w:name w:val="Grid Table 2"/>
    <w:basedOn w:val="a4"/>
    <w:uiPriority w:val="47"/>
    <w:rsid w:val="001E678E"/>
    <w:rPr>
      <w:rFonts w:eastAsia="Meiryo U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Grid Table 2 Accent 1"/>
    <w:basedOn w:val="a4"/>
    <w:uiPriority w:val="47"/>
    <w:rsid w:val="001E678E"/>
    <w:rPr>
      <w:rFonts w:eastAsia="Meiryo UI"/>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0">
    <w:name w:val="Grid Table 2 Accent 2"/>
    <w:basedOn w:val="a4"/>
    <w:uiPriority w:val="47"/>
    <w:rsid w:val="001E678E"/>
    <w:rPr>
      <w:rFonts w:eastAsia="Meiryo UI"/>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0">
    <w:name w:val="Grid Table 2 Accent 3"/>
    <w:basedOn w:val="a4"/>
    <w:uiPriority w:val="47"/>
    <w:rsid w:val="001E678E"/>
    <w:rPr>
      <w:rFonts w:eastAsia="Meiryo UI"/>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0">
    <w:name w:val="Grid Table 2 Accent 4"/>
    <w:basedOn w:val="a4"/>
    <w:uiPriority w:val="47"/>
    <w:rsid w:val="001E678E"/>
    <w:rPr>
      <w:rFonts w:eastAsia="Meiryo UI"/>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0">
    <w:name w:val="Grid Table 2 Accent 5"/>
    <w:basedOn w:val="a4"/>
    <w:uiPriority w:val="47"/>
    <w:rsid w:val="001E678E"/>
    <w:rPr>
      <w:rFonts w:eastAsia="Meiryo UI"/>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0">
    <w:name w:val="Grid Table 2 Accent 6"/>
    <w:basedOn w:val="a4"/>
    <w:uiPriority w:val="47"/>
    <w:rsid w:val="001E678E"/>
    <w:rPr>
      <w:rFonts w:eastAsia="Meiryo UI"/>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fa">
    <w:name w:val="Grid Table 3"/>
    <w:basedOn w:val="a4"/>
    <w:uiPriority w:val="48"/>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0">
    <w:name w:val="Grid Table 3 Accent 1"/>
    <w:basedOn w:val="a4"/>
    <w:uiPriority w:val="48"/>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3-20">
    <w:name w:val="Grid Table 3 Accent 2"/>
    <w:basedOn w:val="a4"/>
    <w:uiPriority w:val="48"/>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3-30">
    <w:name w:val="Grid Table 3 Accent 3"/>
    <w:basedOn w:val="a4"/>
    <w:uiPriority w:val="48"/>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40">
    <w:name w:val="Grid Table 3 Accent 4"/>
    <w:basedOn w:val="a4"/>
    <w:uiPriority w:val="48"/>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3-50">
    <w:name w:val="Grid Table 3 Accent 5"/>
    <w:basedOn w:val="a4"/>
    <w:uiPriority w:val="48"/>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3-60">
    <w:name w:val="Grid Table 3 Accent 6"/>
    <w:basedOn w:val="a4"/>
    <w:uiPriority w:val="48"/>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f4">
    <w:name w:val="Grid Table 4"/>
    <w:basedOn w:val="a4"/>
    <w:uiPriority w:val="49"/>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Grid Table 4 Accent 1"/>
    <w:basedOn w:val="a4"/>
    <w:uiPriority w:val="49"/>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0">
    <w:name w:val="Grid Table 4 Accent 2"/>
    <w:basedOn w:val="a4"/>
    <w:uiPriority w:val="49"/>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0">
    <w:name w:val="Grid Table 4 Accent 3"/>
    <w:basedOn w:val="a4"/>
    <w:uiPriority w:val="49"/>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0">
    <w:name w:val="Grid Table 4 Accent 4"/>
    <w:basedOn w:val="a4"/>
    <w:uiPriority w:val="49"/>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0">
    <w:name w:val="Grid Table 4 Accent 5"/>
    <w:basedOn w:val="a4"/>
    <w:uiPriority w:val="49"/>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0">
    <w:name w:val="Grid Table 4 Accent 6"/>
    <w:basedOn w:val="a4"/>
    <w:uiPriority w:val="49"/>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f3">
    <w:name w:val="Grid Table 5 Dark"/>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0">
    <w:name w:val="Grid Table 5 Dark Accent 1"/>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5-20">
    <w:name w:val="Grid Table 5 Dark Accent 2"/>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5-30">
    <w:name w:val="Grid Table 5 Dark Accent 3"/>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40">
    <w:name w:val="Grid Table 5 Dark Accent 4"/>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50">
    <w:name w:val="Grid Table 5 Dark Accent 5"/>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60">
    <w:name w:val="Grid Table 5 Dark Accent 6"/>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6d">
    <w:name w:val="Grid Table 6 Colorful"/>
    <w:basedOn w:val="a4"/>
    <w:uiPriority w:val="51"/>
    <w:rsid w:val="001E678E"/>
    <w:rPr>
      <w:rFonts w:eastAsia="Meiryo U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Grid Table 6 Colorful Accent 1"/>
    <w:basedOn w:val="a4"/>
    <w:uiPriority w:val="51"/>
    <w:rsid w:val="001E678E"/>
    <w:rPr>
      <w:rFonts w:eastAsia="Meiryo UI"/>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0">
    <w:name w:val="Grid Table 6 Colorful Accent 2"/>
    <w:basedOn w:val="a4"/>
    <w:uiPriority w:val="51"/>
    <w:rsid w:val="001E678E"/>
    <w:rPr>
      <w:rFonts w:eastAsia="Meiryo UI"/>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0">
    <w:name w:val="Grid Table 6 Colorful Accent 3"/>
    <w:basedOn w:val="a4"/>
    <w:uiPriority w:val="51"/>
    <w:rsid w:val="001E678E"/>
    <w:rPr>
      <w:rFonts w:eastAsia="Meiryo UI"/>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0">
    <w:name w:val="Grid Table 6 Colorful Accent 4"/>
    <w:basedOn w:val="a4"/>
    <w:uiPriority w:val="51"/>
    <w:rsid w:val="001E678E"/>
    <w:rPr>
      <w:rFonts w:eastAsia="Meiryo UI"/>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0">
    <w:name w:val="Grid Table 6 Colorful Accent 5"/>
    <w:basedOn w:val="a4"/>
    <w:uiPriority w:val="51"/>
    <w:rsid w:val="001E678E"/>
    <w:rPr>
      <w:rFonts w:eastAsia="Meiryo UI"/>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0">
    <w:name w:val="Grid Table 6 Colorful Accent 6"/>
    <w:basedOn w:val="a4"/>
    <w:uiPriority w:val="51"/>
    <w:rsid w:val="001E678E"/>
    <w:rPr>
      <w:rFonts w:eastAsia="Meiryo U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d">
    <w:name w:val="Grid Table 7 Colorful"/>
    <w:basedOn w:val="a4"/>
    <w:uiPriority w:val="52"/>
    <w:rsid w:val="001E678E"/>
    <w:rPr>
      <w:rFonts w:eastAsia="Meiryo U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4"/>
    <w:uiPriority w:val="52"/>
    <w:rsid w:val="001E678E"/>
    <w:rPr>
      <w:rFonts w:eastAsia="Meiryo UI"/>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7-20">
    <w:name w:val="Grid Table 7 Colorful Accent 2"/>
    <w:basedOn w:val="a4"/>
    <w:uiPriority w:val="52"/>
    <w:rsid w:val="001E678E"/>
    <w:rPr>
      <w:rFonts w:eastAsia="Meiryo UI"/>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7-30">
    <w:name w:val="Grid Table 7 Colorful Accent 3"/>
    <w:basedOn w:val="a4"/>
    <w:uiPriority w:val="52"/>
    <w:rsid w:val="001E678E"/>
    <w:rPr>
      <w:rFonts w:eastAsia="Meiryo UI"/>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40">
    <w:name w:val="Grid Table 7 Colorful Accent 4"/>
    <w:basedOn w:val="a4"/>
    <w:uiPriority w:val="52"/>
    <w:rsid w:val="001E678E"/>
    <w:rPr>
      <w:rFonts w:eastAsia="Meiryo UI"/>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7-50">
    <w:name w:val="Grid Table 7 Colorful Accent 5"/>
    <w:basedOn w:val="a4"/>
    <w:uiPriority w:val="52"/>
    <w:rsid w:val="001E678E"/>
    <w:rPr>
      <w:rFonts w:eastAsia="Meiryo UI"/>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7-60">
    <w:name w:val="Grid Table 7 Colorful Accent 6"/>
    <w:basedOn w:val="a4"/>
    <w:uiPriority w:val="52"/>
    <w:rsid w:val="001E678E"/>
    <w:rPr>
      <w:rFonts w:eastAsia="Meiryo U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Web1">
    <w:name w:val="Table Web 1"/>
    <w:basedOn w:val="a4"/>
    <w:uiPriority w:val="99"/>
    <w:semiHidden/>
    <w:unhideWhenUsed/>
    <w:rsid w:val="001E678E"/>
    <w:rPr>
      <w:rFonts w:eastAsia="Meiryo UI"/>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uiPriority w:val="99"/>
    <w:semiHidden/>
    <w:unhideWhenUsed/>
    <w:rsid w:val="001E678E"/>
    <w:rPr>
      <w:rFonts w:eastAsia="Meiryo UI"/>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4"/>
    <w:uiPriority w:val="99"/>
    <w:rsid w:val="001E678E"/>
    <w:rPr>
      <w:rFonts w:eastAsia="Meiryo UI"/>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6">
    <w:name w:val="footnote reference"/>
    <w:basedOn w:val="a3"/>
    <w:uiPriority w:val="99"/>
    <w:semiHidden/>
    <w:unhideWhenUsed/>
    <w:rsid w:val="001E678E"/>
    <w:rPr>
      <w:rFonts w:ascii="Meiryo UI" w:eastAsia="Meiryo UI" w:hAnsi="Meiryo UI"/>
      <w:vertAlign w:val="superscript"/>
    </w:rPr>
  </w:style>
  <w:style w:type="character" w:styleId="afffff7">
    <w:name w:val="line number"/>
    <w:basedOn w:val="a3"/>
    <w:uiPriority w:val="99"/>
    <w:semiHidden/>
    <w:unhideWhenUsed/>
    <w:rsid w:val="001E678E"/>
    <w:rPr>
      <w:rFonts w:ascii="Meiryo UI" w:eastAsia="Meiryo UI" w:hAnsi="Meiryo UI"/>
    </w:rPr>
  </w:style>
  <w:style w:type="table" w:styleId="3-D1">
    <w:name w:val="Table 3D effects 1"/>
    <w:basedOn w:val="a4"/>
    <w:uiPriority w:val="99"/>
    <w:semiHidden/>
    <w:unhideWhenUsed/>
    <w:rsid w:val="001E678E"/>
    <w:rPr>
      <w:rFonts w:eastAsia="Meiryo UI"/>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4"/>
    <w:uiPriority w:val="99"/>
    <w:semiHidden/>
    <w:unhideWhenUsed/>
    <w:rsid w:val="001E678E"/>
    <w:rPr>
      <w:rFonts w:eastAsia="Meiryo UI"/>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4"/>
    <w:uiPriority w:val="99"/>
    <w:semiHidden/>
    <w:unhideWhenUsed/>
    <w:rsid w:val="001E678E"/>
    <w:rPr>
      <w:rFonts w:eastAsia="Meiryo UI"/>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8">
    <w:name w:val="Table Theme"/>
    <w:basedOn w:val="a4"/>
    <w:uiPriority w:val="99"/>
    <w:semiHidden/>
    <w:unhideWhenUsed/>
    <w:rsid w:val="001E678E"/>
    <w:rPr>
      <w:rFonts w:eastAsia="Meiryo U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9">
    <w:name w:val="page number"/>
    <w:basedOn w:val="a3"/>
    <w:uiPriority w:val="99"/>
    <w:semiHidden/>
    <w:unhideWhenUsed/>
    <w:rsid w:val="001E678E"/>
    <w:rPr>
      <w:rFonts w:ascii="Meiryo UI" w:eastAsia="Meiryo UI" w:hAnsi="Meiryo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AppData\Local\Microsoft\Office\16.0\DTS\ja-JP%7bC4814371-0363-4EFF-967D-C1A1959145AD%7d\%7bE8A4589D-9F00-49F1-BD04-3DAA88499F16%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A3C0EAD-6529-4585-9E00-54D0371D6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{E8A4589D-9F00-49F1-BD04-3DAA88499F16}tf02786999_win32.dotx</Template>
  <TotalTime>0</TotalTime>
  <Pages>6</Pages>
  <Words>511</Words>
  <Characters>2916</Characters>
  <Application>Microsoft Office Word</Application>
  <DocSecurity>0</DocSecurity>
  <Lines>24</Lines>
  <Paragraphs>6</Paragraphs>
  <ScaleCrop>false</ScaleCrop>
  <Company/>
  <LinksUpToDate>false</LinksUpToDate>
  <CharactersWithSpaces>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2025-07-06T08:06:00Z</dcterms:created>
  <dcterms:modified xsi:type="dcterms:W3CDTF">2025-07-06T08:12:00Z</dcterms:modified>
</cp:coreProperties>
</file>