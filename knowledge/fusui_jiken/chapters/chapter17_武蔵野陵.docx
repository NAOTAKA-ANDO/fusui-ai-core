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1E0F24" w14:textId="77777777" w:rsidR="00DF4101" w:rsidRPr="00644271" w:rsidRDefault="00DF4101" w:rsidP="00DF4101">
      <w:pPr>
        <w:pStyle w:val="1"/>
        <w:rPr>
          <w:color w:val="EE0000"/>
        </w:rPr>
      </w:pPr>
      <w:bookmarkStart w:id="0" w:name="_Toc202790307"/>
      <w:r w:rsidRPr="00644271">
        <w:rPr>
          <w:rFonts w:hint="eastAsia"/>
          <w:color w:val="EE0000"/>
        </w:rPr>
        <w:t>第１</w:t>
      </w:r>
      <w:r>
        <w:rPr>
          <w:rFonts w:hint="eastAsia"/>
          <w:color w:val="EE0000"/>
        </w:rPr>
        <w:t>５</w:t>
      </w:r>
      <w:r w:rsidRPr="00644271">
        <w:rPr>
          <w:rFonts w:hint="eastAsia"/>
          <w:color w:val="EE0000"/>
        </w:rPr>
        <w:t>章　いよいよ令和の時代へ！天皇陵墓が日本平和と繁栄を導く深い謎を解明</w:t>
      </w:r>
      <w:bookmarkEnd w:id="0"/>
    </w:p>
    <w:p w14:paraId="1437C900" w14:textId="77777777" w:rsidR="00DF4101" w:rsidRPr="005827BE" w:rsidRDefault="00DF4101" w:rsidP="00DF4101">
      <w:pPr>
        <w:rPr>
          <w:rFonts w:ascii="Century" w:eastAsia="ＭＳ 明朝" w:hAnsi="Century" w:cs="Times New Roman"/>
          <w:sz w:val="24"/>
          <w:szCs w:val="24"/>
        </w:rPr>
      </w:pPr>
    </w:p>
    <w:p w14:paraId="3B26AE36"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２０１９年の日本の一番の慶事は、平成が終わり令和の代になることだろう。</w:t>
      </w:r>
    </w:p>
    <w:p w14:paraId="55F623B5" w14:textId="77777777" w:rsidR="00DF4101" w:rsidRPr="005827BE" w:rsidRDefault="00DF4101" w:rsidP="00DF4101">
      <w:pPr>
        <w:rPr>
          <w:rFonts w:asciiTheme="minorEastAsia" w:hAnsiTheme="minorEastAsia"/>
          <w:bCs/>
          <w:sz w:val="24"/>
          <w:szCs w:val="24"/>
        </w:rPr>
      </w:pPr>
      <w:r w:rsidRPr="005827BE">
        <w:rPr>
          <w:rFonts w:asciiTheme="minorEastAsia" w:hAnsiTheme="minorEastAsia" w:hint="eastAsia"/>
          <w:bCs/>
          <w:sz w:val="24"/>
          <w:szCs w:val="24"/>
        </w:rPr>
        <w:t>天皇家の陵墓は風水によって作られていると、宮内庁から公式な発表がなされていないため、風水と陵墓の関係は類推の域ではあるが、色々な研究者が</w:t>
      </w:r>
      <w:r>
        <w:rPr>
          <w:rFonts w:asciiTheme="minorEastAsia" w:hAnsiTheme="minorEastAsia" w:hint="eastAsia"/>
          <w:bCs/>
          <w:sz w:val="24"/>
          <w:szCs w:val="24"/>
        </w:rPr>
        <w:t>指摘</w:t>
      </w:r>
      <w:r w:rsidRPr="005827BE">
        <w:rPr>
          <w:rFonts w:asciiTheme="minorEastAsia" w:hAnsiTheme="minorEastAsia" w:hint="eastAsia"/>
          <w:bCs/>
          <w:sz w:val="24"/>
          <w:szCs w:val="24"/>
        </w:rPr>
        <w:t>している。</w:t>
      </w:r>
    </w:p>
    <w:p w14:paraId="5EC4CBA4" w14:textId="77777777" w:rsidR="00DF4101" w:rsidRDefault="00DF4101" w:rsidP="00DF4101">
      <w:pPr>
        <w:rPr>
          <w:rFonts w:asciiTheme="minorEastAsia" w:hAnsiTheme="minorEastAsia"/>
          <w:bCs/>
          <w:sz w:val="24"/>
          <w:szCs w:val="24"/>
        </w:rPr>
      </w:pPr>
      <w:r w:rsidRPr="005827BE">
        <w:rPr>
          <w:rFonts w:asciiTheme="minorEastAsia" w:hAnsiTheme="minorEastAsia" w:hint="eastAsia"/>
          <w:bCs/>
          <w:sz w:val="24"/>
          <w:szCs w:val="24"/>
        </w:rPr>
        <w:t>それにしても、なぜ今日</w:t>
      </w:r>
      <w:r>
        <w:rPr>
          <w:rFonts w:asciiTheme="minorEastAsia" w:hAnsiTheme="minorEastAsia" w:hint="eastAsia"/>
          <w:bCs/>
          <w:sz w:val="24"/>
          <w:szCs w:val="24"/>
        </w:rPr>
        <w:t>まで</w:t>
      </w:r>
      <w:r w:rsidRPr="005827BE">
        <w:rPr>
          <w:rFonts w:asciiTheme="minorEastAsia" w:hAnsiTheme="minorEastAsia" w:hint="eastAsia"/>
          <w:bCs/>
          <w:sz w:val="24"/>
          <w:szCs w:val="24"/>
        </w:rPr>
        <w:t>巨大で独特な天皇陵が造営されているのであろうか？陵墓の独特な形状と方位を観察すると風水との関係が見えてくるのである。</w:t>
      </w:r>
    </w:p>
    <w:p w14:paraId="3EC53A34" w14:textId="77777777" w:rsidR="00DF4101" w:rsidRDefault="00DF4101" w:rsidP="00DF4101">
      <w:pPr>
        <w:rPr>
          <w:rFonts w:ascii="Century" w:eastAsia="ＭＳ 明朝" w:hAnsi="Century" w:cs="Times New Roman"/>
          <w:color w:val="FF0000"/>
          <w:sz w:val="24"/>
          <w:szCs w:val="24"/>
        </w:rPr>
      </w:pPr>
    </w:p>
    <w:p w14:paraId="2F56BEC0" w14:textId="77777777" w:rsidR="00DF4101" w:rsidRDefault="00DF4101" w:rsidP="00DF4101">
      <w:pPr>
        <w:rPr>
          <w:rFonts w:asciiTheme="minorEastAsia" w:hAnsiTheme="minorEastAsia"/>
          <w:bCs/>
          <w:sz w:val="24"/>
          <w:szCs w:val="24"/>
        </w:rPr>
      </w:pPr>
      <w:r>
        <w:rPr>
          <w:noProof/>
        </w:rPr>
        <w:drawing>
          <wp:inline distT="0" distB="0" distL="0" distR="0" wp14:anchorId="04C40571" wp14:editId="6F118309">
            <wp:extent cx="5400040" cy="3037840"/>
            <wp:effectExtent l="0" t="0" r="0" b="0"/>
            <wp:docPr id="994987423"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DE087C5" w14:textId="77777777" w:rsidR="00DF4101" w:rsidRPr="005827BE" w:rsidRDefault="00DF4101" w:rsidP="00DF4101">
      <w:pPr>
        <w:rPr>
          <w:rFonts w:asciiTheme="minorEastAsia" w:hAnsiTheme="minorEastAsia" w:hint="eastAsia"/>
          <w:bCs/>
          <w:sz w:val="24"/>
          <w:szCs w:val="24"/>
        </w:rPr>
      </w:pPr>
    </w:p>
    <w:p w14:paraId="19C55700"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上皇陛下が崩御された場合、東京都八王子市高尾にある武蔵陵墓地に埋葬される予定だが、現に平成３１年の段階で工事が進んでいる。八王子の武蔵陵墓地は、大正天皇と皇后、昭和天皇と皇后の４陵墓があり、上皇の陵墓は大正天皇陵墓の西側に造営されている。</w:t>
      </w:r>
    </w:p>
    <w:p w14:paraId="42A76AF3"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この地に</w:t>
      </w:r>
      <w:r>
        <w:rPr>
          <w:rFonts w:asciiTheme="minorEastAsia" w:hAnsiTheme="minorEastAsia" w:hint="eastAsia"/>
          <w:bCs/>
          <w:sz w:val="24"/>
          <w:szCs w:val="24"/>
        </w:rPr>
        <w:t>足を</w:t>
      </w:r>
      <w:r w:rsidRPr="005827BE">
        <w:rPr>
          <w:rFonts w:asciiTheme="minorEastAsia" w:hAnsiTheme="minorEastAsia" w:hint="eastAsia"/>
          <w:bCs/>
          <w:sz w:val="24"/>
          <w:szCs w:val="24"/>
        </w:rPr>
        <w:t>踏み入れると、陰陽の氣が</w:t>
      </w:r>
      <w:r>
        <w:rPr>
          <w:rFonts w:asciiTheme="minorEastAsia" w:hAnsiTheme="minorEastAsia" w:hint="eastAsia"/>
          <w:bCs/>
          <w:sz w:val="24"/>
          <w:szCs w:val="24"/>
        </w:rPr>
        <w:t>交合</w:t>
      </w:r>
      <w:r w:rsidRPr="005827BE">
        <w:rPr>
          <w:rFonts w:asciiTheme="minorEastAsia" w:hAnsiTheme="minorEastAsia" w:hint="eastAsia"/>
          <w:bCs/>
          <w:sz w:val="24"/>
          <w:szCs w:val="24"/>
        </w:rPr>
        <w:t>し、自然の調和が見事に取れて</w:t>
      </w:r>
      <w:r>
        <w:rPr>
          <w:rFonts w:asciiTheme="minorEastAsia" w:hAnsiTheme="minorEastAsia" w:hint="eastAsia"/>
          <w:bCs/>
          <w:sz w:val="24"/>
          <w:szCs w:val="24"/>
        </w:rPr>
        <w:t>いるため</w:t>
      </w:r>
      <w:r w:rsidRPr="005827BE">
        <w:rPr>
          <w:rFonts w:asciiTheme="minorEastAsia" w:hAnsiTheme="minorEastAsia" w:hint="eastAsia"/>
          <w:bCs/>
          <w:sz w:val="24"/>
          <w:szCs w:val="24"/>
        </w:rPr>
        <w:t>、日本の歴史と荘厳さを感じ取れる</w:t>
      </w:r>
      <w:r>
        <w:rPr>
          <w:rFonts w:asciiTheme="minorEastAsia" w:hAnsiTheme="minorEastAsia" w:hint="eastAsia"/>
          <w:bCs/>
          <w:sz w:val="24"/>
          <w:szCs w:val="24"/>
        </w:rPr>
        <w:t>、</w:t>
      </w:r>
      <w:r w:rsidRPr="005827BE">
        <w:rPr>
          <w:rFonts w:asciiTheme="minorEastAsia" w:hAnsiTheme="minorEastAsia" w:hint="eastAsia"/>
          <w:bCs/>
          <w:sz w:val="24"/>
          <w:szCs w:val="24"/>
        </w:rPr>
        <w:t>日本でも有数のパワースポットで、何人もその空気感に感動する。</w:t>
      </w:r>
    </w:p>
    <w:p w14:paraId="2BBEBEDA"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何故、武蔵陵墓地が八王子にあるかというと、歴史的には大正天皇が崩御さ</w:t>
      </w:r>
      <w:r w:rsidRPr="005827BE">
        <w:rPr>
          <w:rFonts w:asciiTheme="minorEastAsia" w:hAnsiTheme="minorEastAsia" w:hint="eastAsia"/>
          <w:bCs/>
          <w:sz w:val="24"/>
          <w:szCs w:val="24"/>
        </w:rPr>
        <w:lastRenderedPageBreak/>
        <w:t>れ、「皇室陵墓令」に従って関東のいくつかの候補地から</w:t>
      </w:r>
      <w:r>
        <w:rPr>
          <w:rFonts w:asciiTheme="minorEastAsia" w:hAnsiTheme="minorEastAsia" w:hint="eastAsia"/>
          <w:bCs/>
          <w:sz w:val="24"/>
          <w:szCs w:val="24"/>
        </w:rPr>
        <w:t>最適地として</w:t>
      </w:r>
      <w:r w:rsidRPr="005827BE">
        <w:rPr>
          <w:rFonts w:asciiTheme="minorEastAsia" w:hAnsiTheme="minorEastAsia" w:hint="eastAsia"/>
          <w:bCs/>
          <w:sz w:val="24"/>
          <w:szCs w:val="24"/>
        </w:rPr>
        <w:t>選ばれた。「皇室陵墓令」では陵墓の規模と様式が細かく規定されており、上円下方墳または円丘にすることと定められている。</w:t>
      </w:r>
    </w:p>
    <w:p w14:paraId="4FAC6B1D"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この形状こそ風水思想が入っていると推断できるのだが、追って説明していくことにする。ただし、この法令は戦後廃止となっ</w:t>
      </w:r>
      <w:r>
        <w:rPr>
          <w:rFonts w:asciiTheme="minorEastAsia" w:hAnsiTheme="minorEastAsia" w:hint="eastAsia"/>
          <w:bCs/>
          <w:sz w:val="24"/>
          <w:szCs w:val="24"/>
        </w:rPr>
        <w:t>たが</w:t>
      </w:r>
      <w:r w:rsidRPr="005827BE">
        <w:rPr>
          <w:rFonts w:asciiTheme="minorEastAsia" w:hAnsiTheme="minorEastAsia" w:hint="eastAsia"/>
          <w:bCs/>
          <w:sz w:val="24"/>
          <w:szCs w:val="24"/>
        </w:rPr>
        <w:t>、昭和天皇陵墓は</w:t>
      </w:r>
      <w:r>
        <w:rPr>
          <w:rFonts w:asciiTheme="minorEastAsia" w:hAnsiTheme="minorEastAsia" w:hint="eastAsia"/>
          <w:bCs/>
          <w:sz w:val="24"/>
          <w:szCs w:val="24"/>
        </w:rPr>
        <w:t>この</w:t>
      </w:r>
      <w:r w:rsidRPr="005827BE">
        <w:rPr>
          <w:rFonts w:asciiTheme="minorEastAsia" w:hAnsiTheme="minorEastAsia" w:hint="eastAsia"/>
          <w:bCs/>
          <w:sz w:val="24"/>
          <w:szCs w:val="24"/>
        </w:rPr>
        <w:t>法令に準じて造営されたとのことである。</w:t>
      </w:r>
    </w:p>
    <w:p w14:paraId="24962109"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さてここで天皇の歴史を少し振り返ってみよう。皆さん、平成天皇は何代目の天皇かをご存知であろうか？そして天皇は、いつから</w:t>
      </w:r>
      <w:r>
        <w:rPr>
          <w:rFonts w:asciiTheme="minorEastAsia" w:hAnsiTheme="minorEastAsia" w:hint="eastAsia"/>
          <w:bCs/>
          <w:sz w:val="24"/>
          <w:szCs w:val="24"/>
        </w:rPr>
        <w:t>おられる</w:t>
      </w:r>
      <w:r w:rsidRPr="005827BE">
        <w:rPr>
          <w:rFonts w:asciiTheme="minorEastAsia" w:hAnsiTheme="minorEastAsia" w:hint="eastAsia"/>
          <w:bCs/>
          <w:sz w:val="24"/>
          <w:szCs w:val="24"/>
        </w:rPr>
        <w:t>のかご存知であろうか？「古事記」や「日本書紀」によると、天皇のルーツを探ることイコール日本の始まりを知ることができる。</w:t>
      </w:r>
    </w:p>
    <w:p w14:paraId="2E7E2685"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世界が始まったことを天地開闢（てんちかいびゃく）と言うが、天地開闢は混とんとした状態から陰陽が分かれ、天地が出来たと言われている。それと同時期に神々が誕生した。天のことを高天原（たかあまはら）と言うが、高天原にいた神々は、イザナギとイザナミという男女の神に日本造りを命じることになる。</w:t>
      </w:r>
    </w:p>
    <w:p w14:paraId="38988466"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そこで二人は日本国土と多くの神々を産んだというのが日本の始まりとなる。その神々の中に伊勢神宮の祭神アマテラスや出雲大社祭神の大国主（おおくにぬし）の先祖スサノオも含まれている。</w:t>
      </w:r>
    </w:p>
    <w:p w14:paraId="4E1C0CDA"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天のことを高天原と言い、そこに住んでいる神を天津神（あまつかみ）と言う。もう一つの地である日本はスサノオ系列の大国主が支配しており、その神々を国津神（くにつかみ）と言う。</w:t>
      </w:r>
    </w:p>
    <w:p w14:paraId="2525F232"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当初は日本を支配していたのは国津神だったのだが、天津神は自分たちこそが日本を統治すべきだと考えて、国津神に日本を譲るように争った結果、国譲りに成功して、代わりに出雲に大きな宮殿を立てることを許したという歴史になっている。</w:t>
      </w:r>
    </w:p>
    <w:p w14:paraId="3BC92A54"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国譲りの結果、アマテラスの命を受けたニニギが高千穂に降り立ち（天孫降臨）、この時から天津神による日本の支配が始まったのだが、降り立ってすぐに日本を統一したわけではなく、統一するまでには長い時間を要している。天孫降臨から統一までの期間は、実に１７９万２４７０年におよび、ようやくニニギの子孫である神武天皇が畿内を統一して、橿原宮（かしはらのみや）を開き、天皇に即位したのが紀元前６６０年２月１１日</w:t>
      </w:r>
      <w:r>
        <w:rPr>
          <w:rFonts w:asciiTheme="minorEastAsia" w:hAnsiTheme="minorEastAsia" w:hint="eastAsia"/>
          <w:bCs/>
          <w:sz w:val="24"/>
          <w:szCs w:val="24"/>
        </w:rPr>
        <w:t>である</w:t>
      </w:r>
      <w:r w:rsidRPr="005827BE">
        <w:rPr>
          <w:rFonts w:asciiTheme="minorEastAsia" w:hAnsiTheme="minorEastAsia" w:hint="eastAsia"/>
          <w:bCs/>
          <w:sz w:val="24"/>
          <w:szCs w:val="24"/>
        </w:rPr>
        <w:t>。２月１１日は建国記念日であるが、この日から日本が建国されたとなっている。</w:t>
      </w:r>
    </w:p>
    <w:p w14:paraId="2F699AE7"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さて、先ほどの質問、天皇は何代目？</w:t>
      </w:r>
      <w:r>
        <w:rPr>
          <w:rFonts w:asciiTheme="minorEastAsia" w:hAnsiTheme="minorEastAsia" w:hint="eastAsia"/>
          <w:bCs/>
          <w:sz w:val="24"/>
          <w:szCs w:val="24"/>
        </w:rPr>
        <w:t>に対する</w:t>
      </w:r>
      <w:r w:rsidRPr="005827BE">
        <w:rPr>
          <w:rFonts w:asciiTheme="minorEastAsia" w:hAnsiTheme="minorEastAsia" w:hint="eastAsia"/>
          <w:bCs/>
          <w:sz w:val="24"/>
          <w:szCs w:val="24"/>
        </w:rPr>
        <w:t>答えだが、神武天皇から数えて上皇は１２５代目であり、新天皇は１２６代目となる。日本の建国も紀元前６６０年なので、西暦２０１９年は、日本紀元２６７９年という歴史になるのである。</w:t>
      </w:r>
    </w:p>
    <w:p w14:paraId="01686737"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lastRenderedPageBreak/>
        <w:t>これほどの歴史がある日本と天皇なのだが、とりわけ天皇家がこれほど長く続く家は世界でも例がなく、幾多の危機を乗り越えながら続いている理由には、風水と密接な関係がある</w:t>
      </w:r>
      <w:r>
        <w:rPr>
          <w:rFonts w:asciiTheme="minorEastAsia" w:hAnsiTheme="minorEastAsia" w:hint="eastAsia"/>
          <w:bCs/>
          <w:sz w:val="24"/>
          <w:szCs w:val="24"/>
        </w:rPr>
        <w:t>こと</w:t>
      </w:r>
      <w:r w:rsidRPr="005827BE">
        <w:rPr>
          <w:rFonts w:asciiTheme="minorEastAsia" w:hAnsiTheme="minorEastAsia" w:hint="eastAsia"/>
          <w:bCs/>
          <w:sz w:val="24"/>
          <w:szCs w:val="24"/>
        </w:rPr>
        <w:t>が推し量れる。</w:t>
      </w:r>
    </w:p>
    <w:p w14:paraId="1D4C4D8C" w14:textId="77777777" w:rsidR="00DF4101" w:rsidRDefault="00DF4101" w:rsidP="00DF4101">
      <w:pPr>
        <w:ind w:firstLineChars="100" w:firstLine="240"/>
        <w:rPr>
          <w:sz w:val="24"/>
          <w:szCs w:val="24"/>
        </w:rPr>
      </w:pPr>
      <w:r w:rsidRPr="005827BE">
        <w:rPr>
          <w:rFonts w:asciiTheme="minorEastAsia" w:hAnsiTheme="minorEastAsia" w:hint="eastAsia"/>
          <w:bCs/>
          <w:sz w:val="24"/>
          <w:szCs w:val="24"/>
        </w:rPr>
        <w:t>本題の天皇陵墓に戻り、風水的な見地から説明していこう。</w:t>
      </w:r>
      <w:r w:rsidRPr="005827BE">
        <w:rPr>
          <w:rFonts w:hint="eastAsia"/>
          <w:sz w:val="24"/>
          <w:szCs w:val="24"/>
        </w:rPr>
        <w:t>御陵の西側に森林地帯が連なっており、御陵はその東端に位置していることがわかる。</w:t>
      </w:r>
      <w:r w:rsidRPr="005827BE">
        <w:rPr>
          <w:rFonts w:hint="eastAsia"/>
          <w:sz w:val="24"/>
          <w:szCs w:val="24"/>
        </w:rPr>
        <w:t>ZENRIN</w:t>
      </w:r>
      <w:r w:rsidRPr="005827BE">
        <w:rPr>
          <w:rFonts w:hint="eastAsia"/>
          <w:sz w:val="24"/>
          <w:szCs w:val="24"/>
        </w:rPr>
        <w:t>の白地図に、巒頭上重要な地名や用語を加入したものが下の図である。</w:t>
      </w:r>
    </w:p>
    <w:p w14:paraId="1347BFEA" w14:textId="77777777" w:rsidR="00DF4101" w:rsidRDefault="00DF4101" w:rsidP="00DF4101">
      <w:pPr>
        <w:rPr>
          <w:sz w:val="24"/>
          <w:szCs w:val="24"/>
        </w:rPr>
      </w:pPr>
      <w:r>
        <w:rPr>
          <w:noProof/>
        </w:rPr>
        <w:drawing>
          <wp:inline distT="0" distB="0" distL="0" distR="0" wp14:anchorId="0DDCD8F3" wp14:editId="6C7B8C4F">
            <wp:extent cx="5400040" cy="3037840"/>
            <wp:effectExtent l="0" t="0" r="0" b="0"/>
            <wp:docPr id="1427015999"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29A40FF" w14:textId="77777777" w:rsidR="00DF4101" w:rsidRPr="005827BE" w:rsidRDefault="00DF4101" w:rsidP="00DF4101">
      <w:pPr>
        <w:rPr>
          <w:rFonts w:hint="eastAsia"/>
          <w:sz w:val="24"/>
          <w:szCs w:val="24"/>
        </w:rPr>
      </w:pPr>
    </w:p>
    <w:p w14:paraId="32BC55AF" w14:textId="77777777" w:rsidR="00DF4101" w:rsidRPr="005827BE" w:rsidRDefault="00DF4101" w:rsidP="00DF4101">
      <w:pPr>
        <w:rPr>
          <w:sz w:val="24"/>
          <w:szCs w:val="24"/>
        </w:rPr>
      </w:pPr>
      <w:r w:rsidRPr="005827BE">
        <w:rPr>
          <w:rFonts w:hint="eastAsia"/>
          <w:sz w:val="24"/>
          <w:szCs w:val="24"/>
        </w:rPr>
        <w:t xml:space="preserve">　</w:t>
      </w:r>
      <w:r>
        <w:rPr>
          <w:rFonts w:hint="eastAsia"/>
          <w:sz w:val="24"/>
          <w:szCs w:val="24"/>
        </w:rPr>
        <w:t>前</w:t>
      </w:r>
      <w:r w:rsidRPr="005827BE">
        <w:rPr>
          <w:rFonts w:hint="eastAsia"/>
          <w:sz w:val="24"/>
          <w:szCs w:val="24"/>
        </w:rPr>
        <w:t>図でわかることは、武蔵陵は、西から東への龍脈である北高尾山稜と西南から東北への龍脈である高尾山稜との合流地点にあることがわかる。御陵は４陵とも四正（東西南北）方位で南向（なお后淳皇后陵は八方位では西南向）となっており、来龍に対して横を向いていることになる。こうした龍脈を横龍と言う。</w:t>
      </w:r>
    </w:p>
    <w:p w14:paraId="7E2FF10A" w14:textId="77777777" w:rsidR="00DF4101" w:rsidRDefault="00DF4101" w:rsidP="00DF4101">
      <w:pPr>
        <w:rPr>
          <w:sz w:val="24"/>
          <w:szCs w:val="24"/>
        </w:rPr>
      </w:pPr>
      <w:r w:rsidRPr="005827BE">
        <w:rPr>
          <w:rFonts w:hint="eastAsia"/>
          <w:sz w:val="24"/>
          <w:szCs w:val="24"/>
        </w:rPr>
        <w:t xml:space="preserve">　大正天皇が崩御された際に、この地に造営されたのだが、大正天皇と昭和天皇の陵墓を観察すると、大正天皇陵が最も安楽な氣を感じることができ、大正天皇陵こそ龍穴上に建立されていることがわかる。</w:t>
      </w:r>
    </w:p>
    <w:p w14:paraId="103EFE01" w14:textId="77777777" w:rsidR="00DF4101" w:rsidRPr="005827BE" w:rsidRDefault="00DF4101" w:rsidP="00DF4101">
      <w:pPr>
        <w:rPr>
          <w:sz w:val="24"/>
          <w:szCs w:val="24"/>
        </w:rPr>
      </w:pPr>
      <w:r w:rsidRPr="005827BE">
        <w:rPr>
          <w:rFonts w:hint="eastAsia"/>
          <w:sz w:val="24"/>
          <w:szCs w:val="24"/>
        </w:rPr>
        <w:t xml:space="preserve">　上図をみてわかるように、大正天皇陵の坐方（後方）に小高い山がある。これは風水用語では鬼山（きざん）と呼ばれるもので、鬼山とは鬼星とも呼ばれ、横からの龍により結んだ龍穴のすぐ背後、楽山（穴を結ぶ来龍が真後ろからでなく、横から来る場合、穴から表出する生氣が漏れないよう、龍穴の背後で守護する山のこと）より前で穴を守護している山のことである。</w:t>
      </w:r>
    </w:p>
    <w:p w14:paraId="5BA31918" w14:textId="77777777" w:rsidR="00DF4101" w:rsidRPr="005827BE" w:rsidRDefault="00DF4101" w:rsidP="00DF4101">
      <w:pPr>
        <w:ind w:firstLineChars="100" w:firstLine="240"/>
        <w:rPr>
          <w:sz w:val="24"/>
          <w:szCs w:val="24"/>
        </w:rPr>
      </w:pPr>
      <w:r w:rsidRPr="005827BE">
        <w:rPr>
          <w:rFonts w:hint="eastAsia"/>
          <w:sz w:val="24"/>
          <w:szCs w:val="24"/>
        </w:rPr>
        <w:t>龍氣が漏れた余氣により生じ、小さな山であることが多いのだが、ここに地形を見ると、御陵を背後から守護している。そして大正天皇陵を左右から守護</w:t>
      </w:r>
      <w:r w:rsidRPr="005827BE">
        <w:rPr>
          <w:rFonts w:hint="eastAsia"/>
          <w:sz w:val="24"/>
          <w:szCs w:val="24"/>
        </w:rPr>
        <w:lastRenderedPageBreak/>
        <w:t>するように、白虎砂と青龍砂が伸びて、南方には南浅川が腰帯のように御陵を守るべく流れており、ここに四神相応が完成している。</w:t>
      </w:r>
    </w:p>
    <w:p w14:paraId="1B06986B" w14:textId="77777777" w:rsidR="00DF4101" w:rsidRPr="005827BE" w:rsidRDefault="00DF4101" w:rsidP="00DF4101">
      <w:pPr>
        <w:ind w:firstLineChars="100" w:firstLine="240"/>
        <w:rPr>
          <w:sz w:val="24"/>
          <w:szCs w:val="24"/>
        </w:rPr>
      </w:pPr>
      <w:r w:rsidRPr="005827BE">
        <w:rPr>
          <w:rFonts w:hint="eastAsia"/>
          <w:sz w:val="24"/>
          <w:szCs w:val="24"/>
        </w:rPr>
        <w:t>大正天皇陵こそ龍穴上に建立されていることがわかり、昭和天皇陵はじめ皇后陵は、その龍穴地から少し距離を置いたところに建立されている。</w:t>
      </w:r>
    </w:p>
    <w:p w14:paraId="67120D85" w14:textId="77777777" w:rsidR="00DF4101" w:rsidRPr="005827BE" w:rsidRDefault="00DF4101" w:rsidP="00DF4101">
      <w:pPr>
        <w:ind w:firstLineChars="100" w:firstLine="240"/>
        <w:rPr>
          <w:sz w:val="24"/>
          <w:szCs w:val="24"/>
        </w:rPr>
      </w:pPr>
      <w:r w:rsidRPr="005827BE">
        <w:rPr>
          <w:rFonts w:hint="eastAsia"/>
          <w:sz w:val="24"/>
          <w:szCs w:val="24"/>
        </w:rPr>
        <w:t>このように自然の地形を使って風水吉地に造営していることがわかるのである。</w:t>
      </w:r>
    </w:p>
    <w:p w14:paraId="3A9DA08D" w14:textId="77777777" w:rsidR="00DF4101" w:rsidRDefault="00DF4101" w:rsidP="00DF4101">
      <w:pPr>
        <w:ind w:firstLineChars="100" w:firstLine="240"/>
        <w:rPr>
          <w:sz w:val="24"/>
          <w:szCs w:val="24"/>
        </w:rPr>
      </w:pPr>
      <w:r w:rsidRPr="005827BE">
        <w:rPr>
          <w:rFonts w:hint="eastAsia"/>
          <w:sz w:val="24"/>
          <w:szCs w:val="24"/>
        </w:rPr>
        <w:t>次に武蔵陵墓地内でも、風水思想が入っているので説明を続けよう。下の写真は現地にある見取図を撮影したものに安藤が編集したものだが、ご覧頂きたい。</w:t>
      </w:r>
    </w:p>
    <w:p w14:paraId="4C251704" w14:textId="77777777" w:rsidR="00DF4101" w:rsidRDefault="00DF4101" w:rsidP="00DF4101">
      <w:pPr>
        <w:rPr>
          <w:sz w:val="24"/>
          <w:szCs w:val="24"/>
        </w:rPr>
      </w:pPr>
      <w:r>
        <w:rPr>
          <w:noProof/>
        </w:rPr>
        <w:drawing>
          <wp:inline distT="0" distB="0" distL="0" distR="0" wp14:anchorId="5AC2AF14" wp14:editId="79C3802F">
            <wp:extent cx="5400040" cy="3037840"/>
            <wp:effectExtent l="0" t="0" r="0" b="0"/>
            <wp:docPr id="595544010"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5F0CD78" w14:textId="77777777" w:rsidR="00DF4101" w:rsidRDefault="00DF4101" w:rsidP="00DF4101">
      <w:pPr>
        <w:rPr>
          <w:sz w:val="24"/>
          <w:szCs w:val="24"/>
        </w:rPr>
      </w:pPr>
    </w:p>
    <w:p w14:paraId="42074657" w14:textId="77777777" w:rsidR="00DF4101" w:rsidRPr="005827BE" w:rsidRDefault="00DF4101" w:rsidP="00DF4101">
      <w:pPr>
        <w:rPr>
          <w:rFonts w:hint="eastAsia"/>
          <w:sz w:val="24"/>
          <w:szCs w:val="24"/>
        </w:rPr>
      </w:pPr>
      <w:r>
        <w:rPr>
          <w:noProof/>
        </w:rPr>
        <w:lastRenderedPageBreak/>
        <w:drawing>
          <wp:inline distT="0" distB="0" distL="0" distR="0" wp14:anchorId="5C1976D2" wp14:editId="57F037EB">
            <wp:extent cx="5400040" cy="3037840"/>
            <wp:effectExtent l="0" t="0" r="0" b="0"/>
            <wp:docPr id="1260575021"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C2257F7" w14:textId="77777777" w:rsidR="00DF4101" w:rsidRPr="005827BE" w:rsidRDefault="00DF4101" w:rsidP="00DF4101">
      <w:pPr>
        <w:ind w:firstLineChars="100" w:firstLine="240"/>
        <w:rPr>
          <w:sz w:val="24"/>
          <w:szCs w:val="24"/>
        </w:rPr>
      </w:pPr>
      <w:r w:rsidRPr="005827BE">
        <w:rPr>
          <w:rFonts w:hint="eastAsia"/>
          <w:sz w:val="24"/>
          <w:szCs w:val="24"/>
        </w:rPr>
        <w:t>四神相応の青龍と白虎は説明したが、まず、入口の前には小さな林があり、直接氣が当たらないように工夫がなされ屏風の役割を果たしている。身近なところで言えば、和風住宅で玄関に入ると、すぐの場所に屏風が置かれているのを多く見受けられるが、これは氣を一旦留めるために置いているのである。沖縄の琉球建築では、門と家屋の間に石垣や生垣で壁を設けたものを「ヒンプン」と言うが、これと同じ考えである。</w:t>
      </w:r>
    </w:p>
    <w:p w14:paraId="3C9568D6" w14:textId="77777777" w:rsidR="00DF4101" w:rsidRPr="005827BE" w:rsidRDefault="00DF4101" w:rsidP="00DF4101">
      <w:pPr>
        <w:ind w:firstLineChars="100" w:firstLine="240"/>
        <w:rPr>
          <w:sz w:val="24"/>
          <w:szCs w:val="24"/>
        </w:rPr>
      </w:pPr>
      <w:r w:rsidRPr="005827BE">
        <w:rPr>
          <w:rFonts w:hint="eastAsia"/>
          <w:sz w:val="24"/>
          <w:szCs w:val="24"/>
        </w:rPr>
        <w:t>この屏風を過ぎた入口には広大な空地があり、これを朱雀（明堂）と言う。朱雀の入口を過ぎてすぐに風水池があり、水を蓄えて氣を活発化させている。さらに陵墓に通じる参道はゆっくりとカーブしながら氣を通す九曲路を作っている。この九曲路には陽樹である北山杉を植樹しているのだが、陰宅であるお墓と重なり合って、見事に陰陽の氣が</w:t>
      </w:r>
      <w:r>
        <w:rPr>
          <w:rFonts w:hint="eastAsia"/>
          <w:sz w:val="24"/>
          <w:szCs w:val="24"/>
        </w:rPr>
        <w:t>交合</w:t>
      </w:r>
      <w:r w:rsidRPr="005827BE">
        <w:rPr>
          <w:rFonts w:hint="eastAsia"/>
          <w:sz w:val="24"/>
          <w:szCs w:val="24"/>
        </w:rPr>
        <w:t>して感動を覚える。</w:t>
      </w:r>
    </w:p>
    <w:p w14:paraId="4AE3A5DE" w14:textId="77777777" w:rsidR="00DF4101" w:rsidRPr="005827BE" w:rsidRDefault="00DF4101" w:rsidP="00DF4101">
      <w:pPr>
        <w:ind w:firstLineChars="100" w:firstLine="240"/>
        <w:rPr>
          <w:sz w:val="24"/>
          <w:szCs w:val="24"/>
        </w:rPr>
      </w:pPr>
      <w:r w:rsidRPr="005827BE">
        <w:rPr>
          <w:rFonts w:hint="eastAsia"/>
          <w:sz w:val="24"/>
          <w:szCs w:val="24"/>
        </w:rPr>
        <w:t>各陵墓にたどり着くと、それぞれに陵墓の前面に広い空地を設けて朱雀となる小明堂を作り、それぞれに陵墓の後ろとなる坐には小高い林を作って玄武の役割を果たしている。</w:t>
      </w:r>
    </w:p>
    <w:p w14:paraId="1A5F2478"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さらに驚くべきことがある。すべての陵墓は同じ形状をしていることである。さきほど、「皇室陵墓令」では陵墓の様式は上円下方墳または円丘にすると定められ、風水思想が入っていると書いたが、写真でもわかる通り、上部が円球状になっており、下部が正方形の形状をしている。</w:t>
      </w:r>
    </w:p>
    <w:p w14:paraId="4F06DBDF" w14:textId="77777777" w:rsidR="00DF4101" w:rsidRPr="005827BE" w:rsidRDefault="00DF4101" w:rsidP="00DF4101">
      <w:pPr>
        <w:ind w:firstLineChars="100" w:firstLine="240"/>
        <w:rPr>
          <w:rFonts w:asciiTheme="minorEastAsia" w:hAnsiTheme="minorEastAsia"/>
          <w:bCs/>
          <w:sz w:val="24"/>
          <w:szCs w:val="24"/>
        </w:rPr>
      </w:pPr>
      <w:r w:rsidRPr="005827BE">
        <w:rPr>
          <w:rFonts w:asciiTheme="minorEastAsia" w:hAnsiTheme="minorEastAsia" w:hint="eastAsia"/>
          <w:bCs/>
          <w:sz w:val="24"/>
          <w:szCs w:val="24"/>
        </w:rPr>
        <w:t>風水では、天＝○、地＝□を意味するのだが、まさに天につながる上部が○となり、地につながる下部が□の形状をして天地をあらわすことになる。その天地の間に天皇を祀ることで天人地の三才の氣を合わせていることになる。</w:t>
      </w:r>
    </w:p>
    <w:p w14:paraId="552DD067" w14:textId="77777777" w:rsidR="00DF4101" w:rsidRPr="005827BE" w:rsidRDefault="00DF4101" w:rsidP="00DF4101">
      <w:pPr>
        <w:ind w:firstLineChars="100" w:firstLine="240"/>
        <w:rPr>
          <w:sz w:val="24"/>
          <w:szCs w:val="24"/>
        </w:rPr>
      </w:pPr>
      <w:r w:rsidRPr="005827BE">
        <w:rPr>
          <w:rFonts w:asciiTheme="minorEastAsia" w:hAnsiTheme="minorEastAsia" w:hint="eastAsia"/>
          <w:bCs/>
          <w:sz w:val="24"/>
          <w:szCs w:val="24"/>
        </w:rPr>
        <w:t>私たち一般人はこのような形のお墓を作ることは、なかなか難しいことだが、</w:t>
      </w:r>
      <w:r w:rsidRPr="005827BE">
        <w:rPr>
          <w:rFonts w:asciiTheme="minorEastAsia" w:hAnsiTheme="minorEastAsia" w:hint="eastAsia"/>
          <w:bCs/>
          <w:sz w:val="24"/>
          <w:szCs w:val="24"/>
        </w:rPr>
        <w:lastRenderedPageBreak/>
        <w:t>日本の象徴である天皇家を永代守ることは、日本の安泰を願うと同じ意味となり、そのためには風水陵墓を作ることが必定なので、「皇室陵墓令」で定められていたという謎が解けてくるのである。</w:t>
      </w:r>
      <w:r w:rsidRPr="005827BE">
        <w:rPr>
          <w:rFonts w:hint="eastAsia"/>
          <w:sz w:val="24"/>
          <w:szCs w:val="24"/>
        </w:rPr>
        <w:t>このように作られているもの一つ一つが風水思想に則って作られているのがわかる。</w:t>
      </w:r>
    </w:p>
    <w:p w14:paraId="59A0E9D1" w14:textId="77777777" w:rsidR="00DF4101" w:rsidRPr="005827BE" w:rsidRDefault="00DF4101" w:rsidP="00DF4101">
      <w:pPr>
        <w:ind w:firstLineChars="100" w:firstLine="240"/>
        <w:rPr>
          <w:sz w:val="24"/>
          <w:szCs w:val="24"/>
        </w:rPr>
      </w:pPr>
      <w:r w:rsidRPr="005827BE">
        <w:rPr>
          <w:rFonts w:hint="eastAsia"/>
          <w:sz w:val="24"/>
          <w:szCs w:val="24"/>
        </w:rPr>
        <w:t>さて、いよいよ陵墓単体での考察に移りたいと思う。これまでの説明で天皇家陵墓として風水吉地が選定されたこと、敷地自体も風水思想をふんだんに取り入れ、規模や形状も風水に則ったものに定められてい</w:t>
      </w:r>
      <w:r>
        <w:rPr>
          <w:rFonts w:hint="eastAsia"/>
          <w:sz w:val="24"/>
          <w:szCs w:val="24"/>
        </w:rPr>
        <w:t>る</w:t>
      </w:r>
      <w:r w:rsidRPr="005827BE">
        <w:rPr>
          <w:rFonts w:hint="eastAsia"/>
          <w:sz w:val="24"/>
          <w:szCs w:val="24"/>
        </w:rPr>
        <w:t>ことがわかってきた。次に考察すべきは、風水では坐向の方位によって氣の吉凶があるのだが、果たしてそれぞれの陵墓は風水理論が入っているのだろうか？</w:t>
      </w:r>
    </w:p>
    <w:p w14:paraId="0D36CE12" w14:textId="77777777" w:rsidR="00DF4101" w:rsidRPr="005827BE" w:rsidRDefault="00DF4101" w:rsidP="00DF4101">
      <w:pPr>
        <w:ind w:firstLineChars="100" w:firstLine="240"/>
        <w:rPr>
          <w:sz w:val="24"/>
          <w:szCs w:val="24"/>
        </w:rPr>
      </w:pPr>
      <w:r w:rsidRPr="005827BE">
        <w:rPr>
          <w:rFonts w:hint="eastAsia"/>
          <w:sz w:val="24"/>
          <w:szCs w:val="24"/>
        </w:rPr>
        <w:t>ここでも風水理論が入っていれば、</w:t>
      </w:r>
      <w:r>
        <w:rPr>
          <w:rFonts w:hint="eastAsia"/>
          <w:sz w:val="24"/>
          <w:szCs w:val="24"/>
        </w:rPr>
        <w:t>ますます</w:t>
      </w:r>
      <w:r w:rsidRPr="005827BE">
        <w:rPr>
          <w:rFonts w:hint="eastAsia"/>
          <w:sz w:val="24"/>
          <w:szCs w:val="24"/>
        </w:rPr>
        <w:t>天皇家ならびに日本国の安泰が続くと判断できるので、調査を進めていくことにしよう。</w:t>
      </w:r>
    </w:p>
    <w:p w14:paraId="0A8C4589" w14:textId="77777777" w:rsidR="00DF4101" w:rsidRDefault="00DF4101" w:rsidP="00DF4101">
      <w:pPr>
        <w:ind w:firstLineChars="100" w:firstLine="240"/>
        <w:rPr>
          <w:sz w:val="24"/>
          <w:szCs w:val="24"/>
        </w:rPr>
      </w:pPr>
      <w:r>
        <w:rPr>
          <w:rFonts w:hint="eastAsia"/>
          <w:sz w:val="24"/>
          <w:szCs w:val="24"/>
        </w:rPr>
        <w:t>実際に</w:t>
      </w:r>
      <w:r w:rsidRPr="005827BE">
        <w:rPr>
          <w:rFonts w:hint="eastAsia"/>
          <w:sz w:val="24"/>
          <w:szCs w:val="24"/>
        </w:rPr>
        <w:t>現地に行って方位調査したが、測量場所はそれぞれ陵墓の前にある石碑の向きを基準に方位を調べている。</w:t>
      </w:r>
      <w:r>
        <w:rPr>
          <w:rFonts w:hint="eastAsia"/>
          <w:sz w:val="24"/>
          <w:szCs w:val="24"/>
        </w:rPr>
        <w:t>残念ながら</w:t>
      </w:r>
      <w:r w:rsidRPr="005827BE">
        <w:rPr>
          <w:rFonts w:hint="eastAsia"/>
          <w:sz w:val="24"/>
          <w:szCs w:val="24"/>
        </w:rPr>
        <w:t>陵墓の中には入ることは許可されないので、あくまで想定ということになるのだが、若干の方位のズレはあるにせよ、おそらくこの向きは納棺の向きと同じであろうと推測できるので、この方位から考察していく。</w:t>
      </w:r>
    </w:p>
    <w:p w14:paraId="425446B3" w14:textId="77777777" w:rsidR="00DF4101" w:rsidRPr="005827BE" w:rsidRDefault="00DF4101" w:rsidP="00DF4101">
      <w:pPr>
        <w:rPr>
          <w:sz w:val="24"/>
          <w:szCs w:val="24"/>
        </w:rPr>
      </w:pPr>
      <w:r>
        <w:rPr>
          <w:noProof/>
        </w:rPr>
        <w:drawing>
          <wp:inline distT="0" distB="0" distL="0" distR="0" wp14:anchorId="359E2636" wp14:editId="0F2CB86B">
            <wp:extent cx="5400040" cy="3037840"/>
            <wp:effectExtent l="0" t="0" r="0" b="0"/>
            <wp:docPr id="1115728900"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6292821" w14:textId="77777777" w:rsidR="00DF4101" w:rsidRPr="005827BE" w:rsidRDefault="00DF4101" w:rsidP="00DF4101">
      <w:pPr>
        <w:rPr>
          <w:sz w:val="24"/>
          <w:szCs w:val="24"/>
        </w:rPr>
      </w:pPr>
      <w:r w:rsidRPr="005827BE">
        <w:rPr>
          <w:rFonts w:hint="eastAsia"/>
          <w:sz w:val="24"/>
          <w:szCs w:val="24"/>
        </w:rPr>
        <w:t>坐向調査年：２０１９年</w:t>
      </w:r>
    </w:p>
    <w:p w14:paraId="63F5516D" w14:textId="77777777" w:rsidR="00DF4101" w:rsidRDefault="00DF4101" w:rsidP="00DF4101">
      <w:pPr>
        <w:ind w:firstLineChars="100" w:firstLine="240"/>
        <w:rPr>
          <w:sz w:val="24"/>
          <w:szCs w:val="24"/>
        </w:rPr>
      </w:pPr>
      <w:r>
        <w:rPr>
          <w:rFonts w:hint="eastAsia"/>
          <w:sz w:val="24"/>
          <w:szCs w:val="24"/>
        </w:rPr>
        <w:t>言うまでもなく</w:t>
      </w:r>
      <w:r w:rsidRPr="005827BE">
        <w:rPr>
          <w:rFonts w:hint="eastAsia"/>
          <w:sz w:val="24"/>
          <w:szCs w:val="24"/>
        </w:rPr>
        <w:t>風水羅盤で坐向を測るのだが、調査に当たって注意しなければならない点がある。</w:t>
      </w:r>
    </w:p>
    <w:p w14:paraId="5541C1D3" w14:textId="77777777" w:rsidR="00DF4101" w:rsidRPr="005827BE" w:rsidRDefault="00DF4101" w:rsidP="00DF4101">
      <w:pPr>
        <w:ind w:firstLineChars="100" w:firstLine="240"/>
        <w:rPr>
          <w:rFonts w:ascii="Verdana" w:hAnsi="Verdana"/>
          <w:color w:val="000000"/>
          <w:sz w:val="24"/>
          <w:szCs w:val="24"/>
          <w:shd w:val="clear" w:color="auto" w:fill="FFFFFF"/>
        </w:rPr>
      </w:pPr>
      <w:r w:rsidRPr="005827BE">
        <w:rPr>
          <w:rFonts w:hint="eastAsia"/>
          <w:sz w:val="24"/>
          <w:szCs w:val="24"/>
        </w:rPr>
        <w:t>風水では坐向を調べる際、磁北を基準とする。実は、北には</w:t>
      </w:r>
      <w:r w:rsidRPr="005827BE">
        <w:rPr>
          <w:rFonts w:ascii="Verdana" w:hAnsi="Verdana"/>
          <w:color w:val="000000"/>
          <w:sz w:val="24"/>
          <w:szCs w:val="24"/>
          <w:shd w:val="clear" w:color="auto" w:fill="FFFFFF"/>
        </w:rPr>
        <w:t>「真北」「方眼北」「磁北」</w:t>
      </w:r>
      <w:r w:rsidRPr="005827BE">
        <w:rPr>
          <w:rFonts w:ascii="Verdana" w:hAnsi="Verdana" w:hint="eastAsia"/>
          <w:color w:val="000000"/>
          <w:sz w:val="24"/>
          <w:szCs w:val="24"/>
          <w:shd w:val="clear" w:color="auto" w:fill="FFFFFF"/>
        </w:rPr>
        <w:t>の三つの北があり、私たちが一般的に使う北とは「真北」で、地図などはこちらを採用している。北極星の位置とほぼ同じ方位が北となる。</w:t>
      </w:r>
    </w:p>
    <w:p w14:paraId="56B5A5D3" w14:textId="77777777" w:rsidR="00DF4101" w:rsidRPr="005827BE" w:rsidRDefault="00DF4101" w:rsidP="00DF4101">
      <w:pPr>
        <w:rPr>
          <w:sz w:val="24"/>
          <w:szCs w:val="24"/>
        </w:rPr>
      </w:pPr>
      <w:r w:rsidRPr="005827BE">
        <w:rPr>
          <w:rFonts w:hint="eastAsia"/>
          <w:sz w:val="24"/>
          <w:szCs w:val="24"/>
        </w:rPr>
        <w:lastRenderedPageBreak/>
        <w:t>風水では、真北ではなく「磁北」を基準に</w:t>
      </w:r>
      <w:r>
        <w:rPr>
          <w:rFonts w:hint="eastAsia"/>
          <w:sz w:val="24"/>
          <w:szCs w:val="24"/>
        </w:rPr>
        <w:t>している。</w:t>
      </w:r>
      <w:r w:rsidRPr="005827BE">
        <w:rPr>
          <w:sz w:val="24"/>
          <w:szCs w:val="24"/>
        </w:rPr>
        <w:t>磁北</w:t>
      </w:r>
      <w:r>
        <w:rPr>
          <w:rFonts w:hint="eastAsia"/>
          <w:sz w:val="24"/>
          <w:szCs w:val="24"/>
        </w:rPr>
        <w:t>と</w:t>
      </w:r>
      <w:r w:rsidRPr="005827BE">
        <w:rPr>
          <w:sz w:val="24"/>
          <w:szCs w:val="24"/>
        </w:rPr>
        <w:t>は方位磁石が示す北の向き</w:t>
      </w:r>
      <w:r>
        <w:rPr>
          <w:rFonts w:hint="eastAsia"/>
          <w:sz w:val="24"/>
          <w:szCs w:val="24"/>
        </w:rPr>
        <w:t>だが</w:t>
      </w:r>
      <w:r w:rsidRPr="005827BE">
        <w:rPr>
          <w:rFonts w:hint="eastAsia"/>
          <w:sz w:val="24"/>
          <w:szCs w:val="24"/>
        </w:rPr>
        <w:t>、</w:t>
      </w:r>
      <w:r>
        <w:rPr>
          <w:rFonts w:hint="eastAsia"/>
          <w:sz w:val="24"/>
          <w:szCs w:val="24"/>
        </w:rPr>
        <w:t>やっかいなことに</w:t>
      </w:r>
      <w:r w:rsidRPr="005827BE">
        <w:rPr>
          <w:rFonts w:hint="eastAsia"/>
          <w:sz w:val="24"/>
          <w:szCs w:val="24"/>
        </w:rPr>
        <w:t>場所や時代によって「磁北」は変化しているのである。</w:t>
      </w:r>
    </w:p>
    <w:p w14:paraId="11A77841" w14:textId="77777777" w:rsidR="00DF4101" w:rsidRDefault="00DF4101" w:rsidP="00DF4101">
      <w:pPr>
        <w:ind w:firstLineChars="100" w:firstLine="240"/>
        <w:rPr>
          <w:sz w:val="24"/>
          <w:szCs w:val="24"/>
        </w:rPr>
      </w:pPr>
      <w:r w:rsidRPr="005827BE">
        <w:rPr>
          <w:rFonts w:hint="eastAsia"/>
          <w:sz w:val="24"/>
          <w:szCs w:val="24"/>
        </w:rPr>
        <w:t>ちなみに武蔵陵がある八王子市は、国土地理院の２０１５年版磁気図によると、真北よりも７．３度西に偏っており、これを西偏と呼ぶ。この西偏は時間が経つとともに少しずつずれてきており、大正天皇の大喪の礼が行われた１９２７年は、西偏５．４度（茨城県石岡市柿岡）で、現在と比べると１．９度変わっているのである。</w:t>
      </w:r>
      <w:r>
        <w:rPr>
          <w:rFonts w:hint="eastAsia"/>
          <w:sz w:val="24"/>
          <w:szCs w:val="24"/>
        </w:rPr>
        <w:t>柿岡観測所は武蔵陵と同じ関東圏にあるため、柿岡のデータを見ることにする。</w:t>
      </w:r>
    </w:p>
    <w:p w14:paraId="60BD1EF7" w14:textId="77777777" w:rsidR="00DF4101" w:rsidRDefault="00DF4101" w:rsidP="00DF4101">
      <w:pPr>
        <w:rPr>
          <w:sz w:val="24"/>
          <w:szCs w:val="24"/>
        </w:rPr>
      </w:pPr>
      <w:r>
        <w:rPr>
          <w:noProof/>
        </w:rPr>
        <w:drawing>
          <wp:inline distT="0" distB="0" distL="0" distR="0" wp14:anchorId="41AB8955" wp14:editId="6CC05F03">
            <wp:extent cx="5400040" cy="3037840"/>
            <wp:effectExtent l="0" t="0" r="0" b="0"/>
            <wp:docPr id="1012052278"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259E343" w14:textId="77777777" w:rsidR="00DF4101" w:rsidRPr="005827BE" w:rsidRDefault="00DF4101" w:rsidP="00DF4101">
      <w:pPr>
        <w:rPr>
          <w:rFonts w:hint="eastAsia"/>
          <w:sz w:val="24"/>
          <w:szCs w:val="24"/>
        </w:rPr>
      </w:pPr>
    </w:p>
    <w:p w14:paraId="5D707301" w14:textId="77777777" w:rsidR="00DF4101" w:rsidRPr="005827BE" w:rsidRDefault="00DF4101" w:rsidP="00DF4101">
      <w:pPr>
        <w:rPr>
          <w:sz w:val="24"/>
          <w:szCs w:val="24"/>
        </w:rPr>
      </w:pPr>
      <w:r w:rsidRPr="005827BE">
        <w:rPr>
          <w:rFonts w:hint="eastAsia"/>
          <w:sz w:val="24"/>
          <w:szCs w:val="24"/>
        </w:rPr>
        <w:t>また、陽宅では２４方位に分割する「玄空飛星法」で鑑定するが、今回は陵墓をさらに細か</w:t>
      </w:r>
      <w:r>
        <w:rPr>
          <w:rFonts w:hint="eastAsia"/>
          <w:sz w:val="24"/>
          <w:szCs w:val="24"/>
        </w:rPr>
        <w:t>い</w:t>
      </w:r>
      <w:r w:rsidRPr="005827BE">
        <w:rPr>
          <w:rFonts w:hint="eastAsia"/>
          <w:sz w:val="24"/>
          <w:szCs w:val="24"/>
        </w:rPr>
        <w:t>６４方位に分割して判断する「玄空大卦法」という技術を用いる。</w:t>
      </w:r>
    </w:p>
    <w:p w14:paraId="3DF8DC42" w14:textId="77777777" w:rsidR="00DF4101" w:rsidRDefault="00DF4101" w:rsidP="00DF4101">
      <w:pPr>
        <w:ind w:firstLineChars="100" w:firstLine="240"/>
        <w:rPr>
          <w:sz w:val="24"/>
          <w:szCs w:val="24"/>
        </w:rPr>
      </w:pPr>
      <w:r w:rsidRPr="005827BE">
        <w:rPr>
          <w:rFonts w:hint="eastAsia"/>
          <w:sz w:val="24"/>
          <w:szCs w:val="24"/>
        </w:rPr>
        <w:t>陰宅風水を造営する際には、６４方位の他に６０方位、７２方位、１２０方位、３８４方位でも細かく見ていく精緻な技術を必要とする。３８４方位に分けると、実にその範囲は１度未満の０．９７３５度となり、ここまで吉方位に合わすことができれば、吉祥が起こるとも言われるが、ここでは６４方位の玄空大卦法で陵墓の吉凶を見ていくことにしよう。</w:t>
      </w:r>
    </w:p>
    <w:p w14:paraId="0F26A33A" w14:textId="77777777" w:rsidR="00DF4101" w:rsidRDefault="00DF4101" w:rsidP="00DF4101">
      <w:pPr>
        <w:rPr>
          <w:sz w:val="24"/>
          <w:szCs w:val="24"/>
        </w:rPr>
      </w:pPr>
      <w:r>
        <w:rPr>
          <w:noProof/>
        </w:rPr>
        <w:lastRenderedPageBreak/>
        <w:drawing>
          <wp:inline distT="0" distB="0" distL="0" distR="0" wp14:anchorId="2B09EDD4" wp14:editId="36F59BAF">
            <wp:extent cx="5400040" cy="3037840"/>
            <wp:effectExtent l="0" t="0" r="0" b="0"/>
            <wp:docPr id="1893511227"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85093FA" w14:textId="77777777" w:rsidR="00DF4101" w:rsidRPr="005827BE" w:rsidRDefault="00DF4101" w:rsidP="00DF4101">
      <w:pPr>
        <w:rPr>
          <w:rFonts w:hint="eastAsia"/>
          <w:sz w:val="24"/>
          <w:szCs w:val="24"/>
        </w:rPr>
      </w:pPr>
    </w:p>
    <w:p w14:paraId="2649C898" w14:textId="77777777" w:rsidR="00DF4101" w:rsidRPr="005827BE" w:rsidRDefault="00DF4101" w:rsidP="00DF4101">
      <w:pPr>
        <w:ind w:firstLineChars="100" w:firstLine="240"/>
        <w:rPr>
          <w:sz w:val="24"/>
          <w:szCs w:val="24"/>
        </w:rPr>
      </w:pPr>
      <w:r w:rsidRPr="005827BE">
        <w:rPr>
          <w:rFonts w:hint="eastAsia"/>
          <w:sz w:val="24"/>
          <w:szCs w:val="24"/>
        </w:rPr>
        <w:t>３６０度を６４に分けると、それぞれの方位は５．６２５度となり、６４方位にはそれぞれ卦名がある。乾為天（けんいてん）、澤天夬（たくてんかい）など６４個の名称が付けられている。</w:t>
      </w:r>
    </w:p>
    <w:p w14:paraId="77A142D6" w14:textId="77777777" w:rsidR="00DF4101" w:rsidRPr="005827BE" w:rsidRDefault="00DF4101" w:rsidP="00DF4101">
      <w:pPr>
        <w:ind w:firstLineChars="100" w:firstLine="240"/>
        <w:rPr>
          <w:sz w:val="24"/>
          <w:szCs w:val="24"/>
        </w:rPr>
      </w:pPr>
      <w:r w:rsidRPr="005827BE">
        <w:rPr>
          <w:rFonts w:hint="eastAsia"/>
          <w:sz w:val="24"/>
          <w:szCs w:val="24"/>
        </w:rPr>
        <w:t>それぞれの卦には時間の旺衰を判断する卦運と、土を除いた五行（木火金水）の性質を表す卦氣があり、陵墓の坐方位とそこに眠る主命</w:t>
      </w:r>
      <w:r>
        <w:rPr>
          <w:rFonts w:hint="eastAsia"/>
          <w:sz w:val="24"/>
          <w:szCs w:val="24"/>
        </w:rPr>
        <w:t>（埋葬される人）</w:t>
      </w:r>
      <w:r w:rsidRPr="005827BE">
        <w:rPr>
          <w:rFonts w:hint="eastAsia"/>
          <w:sz w:val="24"/>
          <w:szCs w:val="24"/>
        </w:rPr>
        <w:t>の卦氣を吉関係にすることで吉墓にしていく。この卦氣は後天八卦ではなく、先天八卦からきた数字であり、１・６水、２・７火、３・８木、４・９金の五行に振り分けられることになる。</w:t>
      </w:r>
    </w:p>
    <w:p w14:paraId="008E00DC" w14:textId="77777777" w:rsidR="00DF4101" w:rsidRPr="005827BE" w:rsidRDefault="00DF4101" w:rsidP="00DF4101">
      <w:pPr>
        <w:ind w:firstLineChars="100" w:firstLine="240"/>
        <w:rPr>
          <w:sz w:val="24"/>
          <w:szCs w:val="24"/>
        </w:rPr>
      </w:pPr>
      <w:r>
        <w:rPr>
          <w:rFonts w:hint="eastAsia"/>
          <w:sz w:val="24"/>
          <w:szCs w:val="24"/>
        </w:rPr>
        <w:t>方位だけでなく、干支も６４卦が一つ一つ対応しているので、埋葬される人（主命と言う）の生年干支</w:t>
      </w:r>
      <w:r w:rsidRPr="005827BE">
        <w:rPr>
          <w:rFonts w:hint="eastAsia"/>
          <w:sz w:val="24"/>
          <w:szCs w:val="24"/>
        </w:rPr>
        <w:t>の卦氣や陵墓の卦氣との吉凶、日にち</w:t>
      </w:r>
      <w:r>
        <w:rPr>
          <w:rFonts w:hint="eastAsia"/>
          <w:sz w:val="24"/>
          <w:szCs w:val="24"/>
        </w:rPr>
        <w:t>と</w:t>
      </w:r>
      <w:r w:rsidRPr="005827BE">
        <w:rPr>
          <w:rFonts w:hint="eastAsia"/>
          <w:sz w:val="24"/>
          <w:szCs w:val="24"/>
        </w:rPr>
        <w:t>の吉凶がある。</w:t>
      </w:r>
    </w:p>
    <w:p w14:paraId="62C3A7CD" w14:textId="77777777" w:rsidR="00DF4101" w:rsidRPr="005827BE" w:rsidRDefault="00DF4101" w:rsidP="00DF4101">
      <w:pPr>
        <w:rPr>
          <w:sz w:val="24"/>
          <w:szCs w:val="24"/>
        </w:rPr>
      </w:pPr>
      <w:r w:rsidRPr="005827BE">
        <w:rPr>
          <w:rFonts w:hint="eastAsia"/>
          <w:sz w:val="24"/>
          <w:szCs w:val="24"/>
        </w:rPr>
        <w:t>吉</w:t>
      </w:r>
      <w:r>
        <w:rPr>
          <w:rFonts w:hint="eastAsia"/>
          <w:sz w:val="24"/>
          <w:szCs w:val="24"/>
        </w:rPr>
        <w:t>の関係になる条件として</w:t>
      </w:r>
      <w:r w:rsidRPr="005827BE">
        <w:rPr>
          <w:rFonts w:hint="eastAsia"/>
          <w:sz w:val="24"/>
          <w:szCs w:val="24"/>
        </w:rPr>
        <w:t>、</w:t>
      </w:r>
    </w:p>
    <w:p w14:paraId="07093FF0" w14:textId="77777777" w:rsidR="00DF4101" w:rsidRPr="005827BE" w:rsidRDefault="00DF4101" w:rsidP="00DF4101">
      <w:pPr>
        <w:pStyle w:val="afff6"/>
        <w:numPr>
          <w:ilvl w:val="0"/>
          <w:numId w:val="30"/>
        </w:numPr>
        <w:contextualSpacing w:val="0"/>
        <w:rPr>
          <w:noProof/>
          <w:sz w:val="24"/>
          <w:szCs w:val="24"/>
        </w:rPr>
      </w:pPr>
      <w:r w:rsidRPr="005827BE">
        <w:rPr>
          <w:rFonts w:hint="eastAsia"/>
          <w:sz w:val="24"/>
          <w:szCs w:val="24"/>
        </w:rPr>
        <w:t>同じ数字の比和の関係（例：１水と１水）</w:t>
      </w:r>
    </w:p>
    <w:p w14:paraId="08E69EAD" w14:textId="77777777" w:rsidR="00DF4101" w:rsidRPr="005827BE" w:rsidRDefault="00DF4101" w:rsidP="00DF4101">
      <w:pPr>
        <w:pStyle w:val="afff6"/>
        <w:numPr>
          <w:ilvl w:val="0"/>
          <w:numId w:val="30"/>
        </w:numPr>
        <w:contextualSpacing w:val="0"/>
        <w:rPr>
          <w:noProof/>
          <w:sz w:val="24"/>
          <w:szCs w:val="24"/>
        </w:rPr>
      </w:pPr>
      <w:r w:rsidRPr="005827BE">
        <w:rPr>
          <w:rFonts w:hint="eastAsia"/>
          <w:sz w:val="24"/>
          <w:szCs w:val="24"/>
        </w:rPr>
        <w:t>同じ五行でもう一つの数字の生成の関係（例：１水と６水）</w:t>
      </w:r>
    </w:p>
    <w:p w14:paraId="12620713" w14:textId="77777777" w:rsidR="00DF4101" w:rsidRPr="005827BE" w:rsidRDefault="00DF4101" w:rsidP="00DF4101">
      <w:pPr>
        <w:pStyle w:val="afff6"/>
        <w:numPr>
          <w:ilvl w:val="0"/>
          <w:numId w:val="30"/>
        </w:numPr>
        <w:contextualSpacing w:val="0"/>
        <w:rPr>
          <w:noProof/>
          <w:sz w:val="24"/>
          <w:szCs w:val="24"/>
        </w:rPr>
      </w:pPr>
      <w:r w:rsidRPr="005827BE">
        <w:rPr>
          <w:rFonts w:hint="eastAsia"/>
          <w:sz w:val="24"/>
          <w:szCs w:val="24"/>
        </w:rPr>
        <w:t>生入してくる関係（例：１水と４金または９金）</w:t>
      </w:r>
    </w:p>
    <w:p w14:paraId="55B62E88" w14:textId="77777777" w:rsidR="00DF4101" w:rsidRPr="005827BE" w:rsidRDefault="00DF4101" w:rsidP="00DF4101">
      <w:pPr>
        <w:pStyle w:val="afff6"/>
        <w:numPr>
          <w:ilvl w:val="0"/>
          <w:numId w:val="30"/>
        </w:numPr>
        <w:contextualSpacing w:val="0"/>
        <w:rPr>
          <w:noProof/>
          <w:sz w:val="24"/>
          <w:szCs w:val="24"/>
        </w:rPr>
      </w:pPr>
      <w:r w:rsidRPr="005827BE">
        <w:rPr>
          <w:rFonts w:hint="eastAsia"/>
          <w:sz w:val="24"/>
          <w:szCs w:val="24"/>
        </w:rPr>
        <w:t>剋入してくる関係（例：２火と１水または６水）</w:t>
      </w:r>
    </w:p>
    <w:p w14:paraId="4923EDF3" w14:textId="77777777" w:rsidR="00DF4101" w:rsidRPr="005827BE" w:rsidRDefault="00DF4101" w:rsidP="00DF4101">
      <w:pPr>
        <w:pStyle w:val="afff6"/>
        <w:numPr>
          <w:ilvl w:val="0"/>
          <w:numId w:val="30"/>
        </w:numPr>
        <w:contextualSpacing w:val="0"/>
        <w:rPr>
          <w:noProof/>
          <w:sz w:val="24"/>
          <w:szCs w:val="24"/>
        </w:rPr>
      </w:pPr>
      <w:r w:rsidRPr="005827BE">
        <w:rPr>
          <w:rFonts w:hint="eastAsia"/>
          <w:sz w:val="24"/>
          <w:szCs w:val="24"/>
        </w:rPr>
        <w:t>数字を足して１０となる合十の関係（例：１と９）</w:t>
      </w:r>
    </w:p>
    <w:p w14:paraId="026C5541" w14:textId="77777777" w:rsidR="00DF4101" w:rsidRDefault="00DF4101" w:rsidP="00DF4101">
      <w:pPr>
        <w:rPr>
          <w:noProof/>
          <w:sz w:val="24"/>
          <w:szCs w:val="24"/>
        </w:rPr>
      </w:pPr>
      <w:r w:rsidRPr="005827BE">
        <w:rPr>
          <w:rFonts w:hint="eastAsia"/>
          <w:noProof/>
          <w:sz w:val="24"/>
          <w:szCs w:val="24"/>
        </w:rPr>
        <w:t>の５種類で、これを五吉の関係と言う。</w:t>
      </w:r>
    </w:p>
    <w:p w14:paraId="110F4727" w14:textId="77777777" w:rsidR="00DF4101" w:rsidRDefault="00DF4101" w:rsidP="00DF4101">
      <w:pPr>
        <w:rPr>
          <w:noProof/>
          <w:sz w:val="24"/>
          <w:szCs w:val="24"/>
        </w:rPr>
      </w:pPr>
      <w:r>
        <w:rPr>
          <w:noProof/>
        </w:rPr>
        <w:lastRenderedPageBreak/>
        <w:drawing>
          <wp:inline distT="0" distB="0" distL="0" distR="0" wp14:anchorId="07624EDC" wp14:editId="61780FEF">
            <wp:extent cx="5400040" cy="3037840"/>
            <wp:effectExtent l="0" t="0" r="0" b="0"/>
            <wp:docPr id="2119519449"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22960EA" w14:textId="77777777" w:rsidR="00DF4101" w:rsidRPr="005827BE" w:rsidRDefault="00DF4101" w:rsidP="00DF4101">
      <w:pPr>
        <w:rPr>
          <w:rFonts w:hint="eastAsia"/>
          <w:noProof/>
          <w:sz w:val="24"/>
          <w:szCs w:val="24"/>
        </w:rPr>
      </w:pPr>
    </w:p>
    <w:p w14:paraId="5877AEE6" w14:textId="77777777" w:rsidR="00DF4101" w:rsidRDefault="00DF4101" w:rsidP="00DF4101">
      <w:pPr>
        <w:rPr>
          <w:sz w:val="24"/>
          <w:szCs w:val="24"/>
        </w:rPr>
      </w:pPr>
      <w:r w:rsidRPr="005827BE">
        <w:rPr>
          <w:rFonts w:hint="eastAsia"/>
          <w:sz w:val="24"/>
          <w:szCs w:val="24"/>
        </w:rPr>
        <w:t>陰宅風水では、理論編で書いた三元九運説を取らず、両元八運説を使用する。</w:t>
      </w:r>
    </w:p>
    <w:p w14:paraId="027D88BF" w14:textId="77777777" w:rsidR="00DF4101" w:rsidRDefault="00DF4101" w:rsidP="00DF4101">
      <w:pPr>
        <w:rPr>
          <w:sz w:val="24"/>
          <w:szCs w:val="24"/>
        </w:rPr>
      </w:pPr>
      <w:r>
        <w:rPr>
          <w:noProof/>
        </w:rPr>
        <w:drawing>
          <wp:inline distT="0" distB="0" distL="0" distR="0" wp14:anchorId="56081EA3" wp14:editId="108C32C0">
            <wp:extent cx="5400040" cy="3037840"/>
            <wp:effectExtent l="0" t="0" r="0" b="0"/>
            <wp:docPr id="2106528524"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4F3BD0A" w14:textId="77777777" w:rsidR="00DF4101" w:rsidRPr="00943A5C" w:rsidRDefault="00DF4101" w:rsidP="00DF4101">
      <w:pPr>
        <w:rPr>
          <w:rFonts w:hint="eastAsia"/>
          <w:sz w:val="24"/>
          <w:szCs w:val="24"/>
        </w:rPr>
      </w:pPr>
    </w:p>
    <w:p w14:paraId="35A7DE36" w14:textId="77777777" w:rsidR="00DF4101" w:rsidRPr="005827BE" w:rsidRDefault="00DF4101" w:rsidP="00DF4101">
      <w:pPr>
        <w:rPr>
          <w:sz w:val="24"/>
          <w:szCs w:val="24"/>
        </w:rPr>
      </w:pPr>
      <w:r w:rsidRPr="005827BE">
        <w:rPr>
          <w:rFonts w:hint="eastAsia"/>
          <w:sz w:val="24"/>
          <w:szCs w:val="24"/>
        </w:rPr>
        <w:t>どちらも１周期を１８０年となるのだが、各運の年数の捉え方が異なる。三元九運説は各運が全て２０年間だが、両元八運説だと各運の年数は１８年であったり、２７年であったりと違うのである。</w:t>
      </w:r>
    </w:p>
    <w:p w14:paraId="0404833B" w14:textId="77777777" w:rsidR="00DF4101" w:rsidRPr="005827BE" w:rsidRDefault="00DF4101" w:rsidP="00DF4101">
      <w:pPr>
        <w:ind w:firstLineChars="100" w:firstLine="240"/>
        <w:rPr>
          <w:sz w:val="24"/>
          <w:szCs w:val="24"/>
        </w:rPr>
      </w:pPr>
      <w:r w:rsidRPr="005827BE">
        <w:rPr>
          <w:rFonts w:hint="eastAsia"/>
          <w:sz w:val="24"/>
          <w:szCs w:val="24"/>
        </w:rPr>
        <w:t>玄空大卦法で</w:t>
      </w:r>
      <w:r>
        <w:rPr>
          <w:rFonts w:hint="eastAsia"/>
          <w:sz w:val="24"/>
          <w:szCs w:val="24"/>
        </w:rPr>
        <w:t>は</w:t>
      </w:r>
      <w:r w:rsidRPr="005827BE">
        <w:rPr>
          <w:rFonts w:hint="eastAsia"/>
          <w:sz w:val="24"/>
          <w:szCs w:val="24"/>
        </w:rPr>
        <w:t>卦運があると</w:t>
      </w:r>
      <w:r>
        <w:rPr>
          <w:rFonts w:hint="eastAsia"/>
          <w:sz w:val="24"/>
          <w:szCs w:val="24"/>
        </w:rPr>
        <w:t>前述し</w:t>
      </w:r>
      <w:r w:rsidRPr="005827BE">
        <w:rPr>
          <w:rFonts w:hint="eastAsia"/>
          <w:sz w:val="24"/>
          <w:szCs w:val="24"/>
        </w:rPr>
        <w:t>たが、埋葬時期</w:t>
      </w:r>
      <w:r>
        <w:rPr>
          <w:rFonts w:hint="eastAsia"/>
          <w:sz w:val="24"/>
          <w:szCs w:val="24"/>
        </w:rPr>
        <w:t>が</w:t>
      </w:r>
      <w:r w:rsidRPr="005827BE">
        <w:rPr>
          <w:rFonts w:hint="eastAsia"/>
          <w:sz w:val="24"/>
          <w:szCs w:val="24"/>
        </w:rPr>
        <w:t>上元または下元</w:t>
      </w:r>
      <w:r>
        <w:rPr>
          <w:rFonts w:hint="eastAsia"/>
          <w:sz w:val="24"/>
          <w:szCs w:val="24"/>
        </w:rPr>
        <w:t>の</w:t>
      </w:r>
      <w:r w:rsidRPr="005827BE">
        <w:rPr>
          <w:rFonts w:hint="eastAsia"/>
          <w:sz w:val="24"/>
          <w:szCs w:val="24"/>
        </w:rPr>
        <w:t>どちら</w:t>
      </w:r>
      <w:r>
        <w:rPr>
          <w:rFonts w:hint="eastAsia"/>
          <w:sz w:val="24"/>
          <w:szCs w:val="24"/>
        </w:rPr>
        <w:t>なのかにより</w:t>
      </w:r>
      <w:r w:rsidRPr="005827BE">
        <w:rPr>
          <w:rFonts w:hint="eastAsia"/>
          <w:sz w:val="24"/>
          <w:szCs w:val="24"/>
        </w:rPr>
        <w:t>、同じ元にある卦運と合わせることが吉となるのである。例え</w:t>
      </w:r>
      <w:r w:rsidRPr="005827BE">
        <w:rPr>
          <w:rFonts w:hint="eastAsia"/>
          <w:sz w:val="24"/>
          <w:szCs w:val="24"/>
        </w:rPr>
        <w:lastRenderedPageBreak/>
        <w:t>ば２０１９年にお墓に納骨する場合、両元八運では九運なので、卦運が下元となる六運、七運、八運、九運を持つ方位に坐を向けることが吉となるということである。ただし、一運と九運はどちらも上下運を統括するので、時期に関係なく旺</w:t>
      </w:r>
      <w:r>
        <w:rPr>
          <w:rFonts w:hint="eastAsia"/>
          <w:sz w:val="24"/>
          <w:szCs w:val="24"/>
        </w:rPr>
        <w:t>運で</w:t>
      </w:r>
      <w:r w:rsidRPr="005827BE">
        <w:rPr>
          <w:rFonts w:hint="eastAsia"/>
          <w:sz w:val="24"/>
          <w:szCs w:val="24"/>
        </w:rPr>
        <w:t>あるとされる。</w:t>
      </w:r>
    </w:p>
    <w:p w14:paraId="3C2B1818" w14:textId="77777777" w:rsidR="00DF4101" w:rsidRPr="005827BE" w:rsidRDefault="00DF4101" w:rsidP="00DF4101">
      <w:pPr>
        <w:ind w:firstLineChars="100" w:firstLine="240"/>
        <w:rPr>
          <w:sz w:val="24"/>
          <w:szCs w:val="24"/>
        </w:rPr>
      </w:pPr>
      <w:r w:rsidRPr="005827BE">
        <w:rPr>
          <w:rFonts w:hint="eastAsia"/>
          <w:sz w:val="24"/>
          <w:szCs w:val="24"/>
        </w:rPr>
        <w:t>また墓の向きも重要で、池や河川など水との関係が吉関係にあると、財に恵まれることになる</w:t>
      </w:r>
      <w:r>
        <w:rPr>
          <w:rFonts w:hint="eastAsia"/>
          <w:sz w:val="24"/>
          <w:szCs w:val="24"/>
        </w:rPr>
        <w:t>。</w:t>
      </w:r>
      <w:r w:rsidRPr="005827BE">
        <w:rPr>
          <w:rFonts w:hint="eastAsia"/>
          <w:sz w:val="24"/>
          <w:szCs w:val="24"/>
        </w:rPr>
        <w:t>天皇家の墓が</w:t>
      </w:r>
      <w:r>
        <w:rPr>
          <w:rFonts w:hint="eastAsia"/>
          <w:sz w:val="24"/>
          <w:szCs w:val="24"/>
        </w:rPr>
        <w:t>吉墓に造営すれば</w:t>
      </w:r>
      <w:r w:rsidRPr="005827BE">
        <w:rPr>
          <w:rFonts w:hint="eastAsia"/>
          <w:sz w:val="24"/>
          <w:szCs w:val="24"/>
        </w:rPr>
        <w:t>日本経済の繁栄に繋がる</w:t>
      </w:r>
      <w:r>
        <w:rPr>
          <w:rFonts w:hint="eastAsia"/>
          <w:sz w:val="24"/>
          <w:szCs w:val="24"/>
        </w:rPr>
        <w:t>ため</w:t>
      </w:r>
      <w:r w:rsidRPr="005827BE">
        <w:rPr>
          <w:rFonts w:hint="eastAsia"/>
          <w:sz w:val="24"/>
          <w:szCs w:val="24"/>
        </w:rPr>
        <w:t>、墓向と水の関係は大変重要である。武蔵陵にわざわざ風水池の水を作っていると説明したが、はたしてこの風水池は日本の繁栄に繋がる吉水となっているのかも探っていこう。</w:t>
      </w:r>
    </w:p>
    <w:p w14:paraId="5C482A42" w14:textId="77777777" w:rsidR="00DF4101" w:rsidRPr="005827BE" w:rsidRDefault="00DF4101" w:rsidP="00DF4101">
      <w:pPr>
        <w:ind w:firstLineChars="100" w:firstLine="240"/>
        <w:rPr>
          <w:sz w:val="24"/>
          <w:szCs w:val="24"/>
        </w:rPr>
      </w:pPr>
      <w:r w:rsidRPr="005827BE">
        <w:rPr>
          <w:rFonts w:hint="eastAsia"/>
          <w:sz w:val="24"/>
          <w:szCs w:val="24"/>
        </w:rPr>
        <w:t>さらに重要なことでは、納棺する年月日が、陵墓と主命（</w:t>
      </w:r>
      <w:r>
        <w:rPr>
          <w:rFonts w:hint="eastAsia"/>
          <w:sz w:val="24"/>
          <w:szCs w:val="24"/>
        </w:rPr>
        <w:t>埋葬</w:t>
      </w:r>
      <w:r w:rsidRPr="005827BE">
        <w:rPr>
          <w:rFonts w:hint="eastAsia"/>
          <w:sz w:val="24"/>
          <w:szCs w:val="24"/>
        </w:rPr>
        <w:t>される人）にとって吉日なのか、それとも吉日にならないのかを知らなくてはならない。人と墓と日の三方が吉関係になっていれば、まさに完璧なものとなるのである。</w:t>
      </w:r>
    </w:p>
    <w:p w14:paraId="578A0223" w14:textId="77777777" w:rsidR="00DF4101" w:rsidRDefault="00DF4101" w:rsidP="00DF4101">
      <w:pPr>
        <w:ind w:firstLineChars="100" w:firstLine="240"/>
        <w:rPr>
          <w:sz w:val="24"/>
          <w:szCs w:val="24"/>
        </w:rPr>
      </w:pPr>
      <w:r w:rsidRPr="005827BE">
        <w:rPr>
          <w:rFonts w:hint="eastAsia"/>
          <w:sz w:val="24"/>
          <w:szCs w:val="24"/>
        </w:rPr>
        <w:t>天皇陵墓を風水的な視点で幾重にもチェックして、どのような結果になるか調査を進めていくことにしよう。</w:t>
      </w:r>
    </w:p>
    <w:p w14:paraId="6480E296" w14:textId="77777777" w:rsidR="00DF4101" w:rsidRDefault="00DF4101" w:rsidP="00DF4101">
      <w:pPr>
        <w:rPr>
          <w:sz w:val="24"/>
          <w:szCs w:val="24"/>
        </w:rPr>
      </w:pPr>
      <w:r>
        <w:rPr>
          <w:noProof/>
        </w:rPr>
        <w:drawing>
          <wp:inline distT="0" distB="0" distL="0" distR="0" wp14:anchorId="6D83B9ED" wp14:editId="7180B28E">
            <wp:extent cx="5400040" cy="3037840"/>
            <wp:effectExtent l="0" t="0" r="0" b="0"/>
            <wp:docPr id="1800379155"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F818795" w14:textId="77777777" w:rsidR="00DF4101" w:rsidRPr="005827BE" w:rsidRDefault="00DF4101" w:rsidP="00DF4101">
      <w:pPr>
        <w:rPr>
          <w:rFonts w:hint="eastAsia"/>
          <w:sz w:val="24"/>
          <w:szCs w:val="24"/>
        </w:rPr>
      </w:pPr>
    </w:p>
    <w:p w14:paraId="673B38F7" w14:textId="77777777" w:rsidR="00DF4101" w:rsidRPr="005827BE" w:rsidRDefault="00DF4101" w:rsidP="00DF4101">
      <w:pPr>
        <w:ind w:firstLineChars="100" w:firstLine="240"/>
        <w:rPr>
          <w:sz w:val="24"/>
          <w:szCs w:val="24"/>
        </w:rPr>
      </w:pPr>
      <w:r w:rsidRPr="005827BE">
        <w:rPr>
          <w:rFonts w:hint="eastAsia"/>
          <w:sz w:val="24"/>
          <w:szCs w:val="24"/>
        </w:rPr>
        <w:t>それでは、難しくなるが細かく調べていく。まず、大正天皇と皇后の陵墓であるが、どちらも北を背にして南を向いている。明治天皇陵墓や天照大御神の伊勢神宮も同じ向きになっているが、後ほど説明していこう。お二人の向きはわずかな方位のズレは見られるが、ほとんど同じ向きとなっている。</w:t>
      </w:r>
    </w:p>
    <w:p w14:paraId="660553C3" w14:textId="77777777" w:rsidR="00DF4101" w:rsidRPr="005827BE" w:rsidRDefault="00DF4101" w:rsidP="00DF4101">
      <w:pPr>
        <w:ind w:firstLineChars="100" w:firstLine="240"/>
        <w:rPr>
          <w:sz w:val="24"/>
          <w:szCs w:val="24"/>
        </w:rPr>
      </w:pPr>
      <w:r w:rsidRPr="005827BE">
        <w:rPr>
          <w:rFonts w:hint="eastAsia"/>
          <w:sz w:val="24"/>
          <w:szCs w:val="24"/>
        </w:rPr>
        <w:t>しかし、崩御された年は違うので注意が必要である。大正天皇は１９２７年、貞明皇后は１９５１年に葬儀が行われているので、埋葬した時期が違うという点である。この点も考慮しなければならない。さきほど書いたように磁北は動</w:t>
      </w:r>
      <w:r w:rsidRPr="005827BE">
        <w:rPr>
          <w:rFonts w:hint="eastAsia"/>
          <w:sz w:val="24"/>
          <w:szCs w:val="24"/>
        </w:rPr>
        <w:lastRenderedPageBreak/>
        <w:t>いているので、埋葬した時点の向きを計算しなおす必要が出てくる。</w:t>
      </w:r>
    </w:p>
    <w:p w14:paraId="756B5F97" w14:textId="77777777" w:rsidR="00DF4101" w:rsidRDefault="00DF4101" w:rsidP="00DF4101">
      <w:pPr>
        <w:rPr>
          <w:sz w:val="24"/>
          <w:szCs w:val="24"/>
        </w:rPr>
      </w:pPr>
      <w:r>
        <w:rPr>
          <w:noProof/>
        </w:rPr>
        <w:drawing>
          <wp:inline distT="0" distB="0" distL="0" distR="0" wp14:anchorId="714EDC5B" wp14:editId="7968891D">
            <wp:extent cx="5400040" cy="3037840"/>
            <wp:effectExtent l="0" t="0" r="0" b="0"/>
            <wp:docPr id="1396182912"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33F1872" w14:textId="77777777" w:rsidR="00DF4101" w:rsidRPr="005827BE" w:rsidRDefault="00DF4101" w:rsidP="00DF4101">
      <w:pPr>
        <w:rPr>
          <w:rFonts w:hint="eastAsia"/>
          <w:sz w:val="24"/>
          <w:szCs w:val="24"/>
        </w:rPr>
      </w:pPr>
    </w:p>
    <w:p w14:paraId="1699992B" w14:textId="77777777" w:rsidR="00DF4101" w:rsidRPr="005827BE" w:rsidRDefault="00DF4101" w:rsidP="00DF4101">
      <w:pPr>
        <w:ind w:firstLineChars="100" w:firstLine="240"/>
        <w:rPr>
          <w:sz w:val="24"/>
          <w:szCs w:val="24"/>
        </w:rPr>
      </w:pPr>
      <w:r w:rsidRPr="005827BE">
        <w:rPr>
          <w:rFonts w:hint="eastAsia"/>
          <w:sz w:val="24"/>
          <w:szCs w:val="24"/>
        </w:rPr>
        <w:t>大正天皇は１８７９年生まれで、生年の卦氣は７火となり、貞明皇后は１８８４年生まれで、生年の卦氣は３木となる。玄空大卦法では、時間と方位を６４に分けると説明したが、人も生まれ持って、木（３・８）、火（２・７）、金（４・９）、水（１・６）のいずれかを持つことになる。</w:t>
      </w:r>
    </w:p>
    <w:p w14:paraId="1D95D29A" w14:textId="77777777" w:rsidR="00DF4101" w:rsidRPr="005827BE" w:rsidRDefault="00DF4101" w:rsidP="00DF4101">
      <w:pPr>
        <w:ind w:firstLineChars="100" w:firstLine="240"/>
        <w:rPr>
          <w:sz w:val="24"/>
          <w:szCs w:val="24"/>
        </w:rPr>
      </w:pPr>
      <w:r w:rsidRPr="005827BE">
        <w:rPr>
          <w:rFonts w:hint="eastAsia"/>
          <w:sz w:val="24"/>
          <w:szCs w:val="24"/>
        </w:rPr>
        <w:t>葬儀の時期は、どちらも両元八運では上元の時期に行われている。</w:t>
      </w:r>
    </w:p>
    <w:p w14:paraId="17BD1878" w14:textId="77777777" w:rsidR="00DF4101" w:rsidRPr="005827BE" w:rsidRDefault="00DF4101" w:rsidP="00DF4101">
      <w:pPr>
        <w:ind w:firstLineChars="100" w:firstLine="240"/>
        <w:rPr>
          <w:sz w:val="24"/>
          <w:szCs w:val="24"/>
        </w:rPr>
      </w:pPr>
      <w:r w:rsidRPr="005827BE">
        <w:rPr>
          <w:rFonts w:hint="eastAsia"/>
          <w:sz w:val="24"/>
          <w:szCs w:val="24"/>
        </w:rPr>
        <w:t>陵墓の向きを検討するのに、ややこしいのだが、当時の磁北に計算しなおさなければならない。大正天皇陵墓は、２０１９年の方位は９度なのだが、１９２７年当時はマイナス１．９度のため、７．１度であったと推定される。計算しなおしても同じ山雷頤</w:t>
      </w:r>
      <w:r>
        <w:rPr>
          <w:rFonts w:hint="eastAsia"/>
          <w:sz w:val="24"/>
          <w:szCs w:val="24"/>
        </w:rPr>
        <w:t>（さんらい・い）</w:t>
      </w:r>
      <w:r w:rsidRPr="005827BE">
        <w:rPr>
          <w:rFonts w:hint="eastAsia"/>
          <w:sz w:val="24"/>
          <w:szCs w:val="24"/>
        </w:rPr>
        <w:t>という方位になり、この方位の卦氣は６水、卦運は三運となる。</w:t>
      </w:r>
    </w:p>
    <w:p w14:paraId="4C6061C0" w14:textId="77777777" w:rsidR="00DF4101" w:rsidRDefault="00DF4101" w:rsidP="00DF4101">
      <w:pPr>
        <w:ind w:firstLineChars="100" w:firstLine="240"/>
        <w:rPr>
          <w:sz w:val="24"/>
          <w:szCs w:val="24"/>
        </w:rPr>
      </w:pPr>
      <w:r w:rsidRPr="005827BE">
        <w:rPr>
          <w:rFonts w:hint="eastAsia"/>
          <w:sz w:val="24"/>
          <w:szCs w:val="24"/>
        </w:rPr>
        <w:t>一方、貞明皇后陵墓は１９５１年時に計算しなおすと北４．９度で山雷頤</w:t>
      </w:r>
      <w:r>
        <w:rPr>
          <w:rFonts w:hint="eastAsia"/>
          <w:sz w:val="24"/>
          <w:szCs w:val="24"/>
        </w:rPr>
        <w:t>（さんらい・い）</w:t>
      </w:r>
      <w:r w:rsidRPr="005827BE">
        <w:rPr>
          <w:rFonts w:hint="eastAsia"/>
          <w:sz w:val="24"/>
          <w:szCs w:val="24"/>
        </w:rPr>
        <w:t>から地雷復</w:t>
      </w:r>
      <w:r>
        <w:rPr>
          <w:rFonts w:hint="eastAsia"/>
          <w:sz w:val="24"/>
          <w:szCs w:val="24"/>
        </w:rPr>
        <w:t>（ちらい・ふく）</w:t>
      </w:r>
      <w:r w:rsidRPr="005827BE">
        <w:rPr>
          <w:rFonts w:hint="eastAsia"/>
          <w:sz w:val="24"/>
          <w:szCs w:val="24"/>
        </w:rPr>
        <w:t>という方位になり、卦氣が１水、卦運は八運となる。</w:t>
      </w:r>
    </w:p>
    <w:p w14:paraId="2892D865" w14:textId="77777777" w:rsidR="00DF4101" w:rsidRDefault="00DF4101" w:rsidP="00DF4101">
      <w:pPr>
        <w:rPr>
          <w:sz w:val="24"/>
          <w:szCs w:val="24"/>
        </w:rPr>
      </w:pPr>
      <w:r>
        <w:rPr>
          <w:noProof/>
        </w:rPr>
        <w:lastRenderedPageBreak/>
        <w:drawing>
          <wp:inline distT="0" distB="0" distL="0" distR="0" wp14:anchorId="3A6119B1" wp14:editId="3A237464">
            <wp:extent cx="5400040" cy="3037840"/>
            <wp:effectExtent l="0" t="0" r="0" b="0"/>
            <wp:docPr id="110816247"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48465C6" w14:textId="77777777" w:rsidR="00DF4101" w:rsidRPr="005827BE" w:rsidRDefault="00DF4101" w:rsidP="00DF4101">
      <w:pPr>
        <w:rPr>
          <w:rFonts w:hint="eastAsia"/>
          <w:sz w:val="24"/>
          <w:szCs w:val="24"/>
        </w:rPr>
      </w:pPr>
    </w:p>
    <w:p w14:paraId="0641108F" w14:textId="77777777" w:rsidR="00DF4101" w:rsidRPr="005827BE" w:rsidRDefault="00DF4101" w:rsidP="00DF4101">
      <w:pPr>
        <w:ind w:firstLineChars="100" w:firstLine="240"/>
        <w:rPr>
          <w:sz w:val="24"/>
          <w:szCs w:val="24"/>
        </w:rPr>
      </w:pPr>
      <w:r w:rsidRPr="005827BE">
        <w:rPr>
          <w:rFonts w:hint="eastAsia"/>
          <w:sz w:val="24"/>
          <w:szCs w:val="24"/>
        </w:rPr>
        <w:t>それでは、この情報をもとに詳細に吉凶を調べてみよう。大正天皇と陵墓の関係だが、大正天皇は</w:t>
      </w:r>
      <w:r>
        <w:rPr>
          <w:rFonts w:hint="eastAsia"/>
          <w:sz w:val="24"/>
          <w:szCs w:val="24"/>
        </w:rPr>
        <w:t>「</w:t>
      </w:r>
      <w:r w:rsidRPr="005827BE">
        <w:rPr>
          <w:rFonts w:hint="eastAsia"/>
          <w:sz w:val="24"/>
          <w:szCs w:val="24"/>
        </w:rPr>
        <w:t>７火</w:t>
      </w:r>
      <w:r>
        <w:rPr>
          <w:rFonts w:hint="eastAsia"/>
          <w:sz w:val="24"/>
          <w:szCs w:val="24"/>
        </w:rPr>
        <w:t>」</w:t>
      </w:r>
      <w:r w:rsidRPr="005827BE">
        <w:rPr>
          <w:rFonts w:hint="eastAsia"/>
          <w:sz w:val="24"/>
          <w:szCs w:val="24"/>
        </w:rPr>
        <w:t>で陵墓は</w:t>
      </w:r>
      <w:r>
        <w:rPr>
          <w:rFonts w:hint="eastAsia"/>
          <w:sz w:val="24"/>
          <w:szCs w:val="24"/>
        </w:rPr>
        <w:t>「</w:t>
      </w:r>
      <w:r w:rsidRPr="005827BE">
        <w:rPr>
          <w:rFonts w:hint="eastAsia"/>
          <w:sz w:val="24"/>
          <w:szCs w:val="24"/>
        </w:rPr>
        <w:t>６水</w:t>
      </w:r>
      <w:r>
        <w:rPr>
          <w:rFonts w:hint="eastAsia"/>
          <w:sz w:val="24"/>
          <w:szCs w:val="24"/>
        </w:rPr>
        <w:t>」</w:t>
      </w:r>
      <w:r w:rsidRPr="005827BE">
        <w:rPr>
          <w:rFonts w:hint="eastAsia"/>
          <w:sz w:val="24"/>
          <w:szCs w:val="24"/>
        </w:rPr>
        <w:t>となっており、陵墓の水が、大正天皇の火を剋</w:t>
      </w:r>
      <w:r>
        <w:rPr>
          <w:rFonts w:hint="eastAsia"/>
          <w:sz w:val="24"/>
          <w:szCs w:val="24"/>
        </w:rPr>
        <w:t>入</w:t>
      </w:r>
      <w:r w:rsidRPr="005827BE">
        <w:rPr>
          <w:rFonts w:hint="eastAsia"/>
          <w:sz w:val="24"/>
          <w:szCs w:val="24"/>
        </w:rPr>
        <w:t>して水剋火の関係で吉である。また大喪の礼が行われた１９２７年は両元八運で言うと三運の上元の時期で、陵墓の卦運が同じ三運で上元同士となり、これも旺運を得ることができて吉である。</w:t>
      </w:r>
    </w:p>
    <w:p w14:paraId="0924F733" w14:textId="77777777" w:rsidR="00DF4101" w:rsidRPr="005827BE" w:rsidRDefault="00DF4101" w:rsidP="00DF4101">
      <w:pPr>
        <w:ind w:firstLineChars="100" w:firstLine="240"/>
        <w:rPr>
          <w:sz w:val="24"/>
          <w:szCs w:val="24"/>
        </w:rPr>
      </w:pPr>
      <w:r w:rsidRPr="005827BE">
        <w:rPr>
          <w:rFonts w:hint="eastAsia"/>
          <w:sz w:val="24"/>
          <w:szCs w:val="24"/>
        </w:rPr>
        <w:t>貞明皇后はどうであろう？貞明皇后と陵墓の関係だが、貞明皇后は</w:t>
      </w:r>
      <w:r>
        <w:rPr>
          <w:rFonts w:hint="eastAsia"/>
          <w:sz w:val="24"/>
          <w:szCs w:val="24"/>
        </w:rPr>
        <w:t>「</w:t>
      </w:r>
      <w:r w:rsidRPr="005827BE">
        <w:rPr>
          <w:rFonts w:hint="eastAsia"/>
          <w:sz w:val="24"/>
          <w:szCs w:val="24"/>
        </w:rPr>
        <w:t>３木</w:t>
      </w:r>
      <w:r>
        <w:rPr>
          <w:rFonts w:hint="eastAsia"/>
          <w:sz w:val="24"/>
          <w:szCs w:val="24"/>
        </w:rPr>
        <w:t>」</w:t>
      </w:r>
      <w:r w:rsidRPr="005827BE">
        <w:rPr>
          <w:rFonts w:hint="eastAsia"/>
          <w:sz w:val="24"/>
          <w:szCs w:val="24"/>
        </w:rPr>
        <w:t>で陵墓は</w:t>
      </w:r>
      <w:r>
        <w:rPr>
          <w:rFonts w:hint="eastAsia"/>
          <w:sz w:val="24"/>
          <w:szCs w:val="24"/>
        </w:rPr>
        <w:t>「</w:t>
      </w:r>
      <w:r w:rsidRPr="005827BE">
        <w:rPr>
          <w:rFonts w:hint="eastAsia"/>
          <w:sz w:val="24"/>
          <w:szCs w:val="24"/>
        </w:rPr>
        <w:t>１水</w:t>
      </w:r>
      <w:r>
        <w:rPr>
          <w:rFonts w:hint="eastAsia"/>
          <w:sz w:val="24"/>
          <w:szCs w:val="24"/>
        </w:rPr>
        <w:t>」</w:t>
      </w:r>
      <w:r w:rsidRPr="005827BE">
        <w:rPr>
          <w:rFonts w:hint="eastAsia"/>
          <w:sz w:val="24"/>
          <w:szCs w:val="24"/>
        </w:rPr>
        <w:t>となっており、陵墓の水が貞明皇后の木に生入で水生木の関係となり吉である。また大喪の儀が行われた１９５１年は両元八運で言うと四運の上元の時期で、陵墓の卦運が下元八運で、一見すると、吉の関係には残念ながらなっていないように見える。しかし、３年後の１９５４年からは下元六運となって、陵墓は旺運を得ることになるのである。</w:t>
      </w:r>
      <w:r>
        <w:rPr>
          <w:rFonts w:hint="eastAsia"/>
          <w:sz w:val="24"/>
          <w:szCs w:val="24"/>
        </w:rPr>
        <w:t>こうした</w:t>
      </w:r>
      <w:r w:rsidRPr="005827BE">
        <w:rPr>
          <w:rFonts w:hint="eastAsia"/>
          <w:sz w:val="24"/>
          <w:szCs w:val="24"/>
        </w:rPr>
        <w:t>計算をすべて考慮した上での造営であれば、まさに感嘆すべき風水技術</w:t>
      </w:r>
      <w:r>
        <w:rPr>
          <w:rFonts w:hint="eastAsia"/>
          <w:sz w:val="24"/>
          <w:szCs w:val="24"/>
        </w:rPr>
        <w:t>と言える</w:t>
      </w:r>
      <w:r w:rsidRPr="005827BE">
        <w:rPr>
          <w:rFonts w:hint="eastAsia"/>
          <w:sz w:val="24"/>
          <w:szCs w:val="24"/>
        </w:rPr>
        <w:t>。</w:t>
      </w:r>
    </w:p>
    <w:p w14:paraId="6A2C0A4F" w14:textId="77777777" w:rsidR="00DF4101" w:rsidRDefault="00DF4101" w:rsidP="00DF4101">
      <w:pPr>
        <w:ind w:firstLineChars="100" w:firstLine="240"/>
        <w:rPr>
          <w:sz w:val="24"/>
          <w:szCs w:val="24"/>
        </w:rPr>
      </w:pPr>
      <w:r w:rsidRPr="005827BE">
        <w:rPr>
          <w:rFonts w:hint="eastAsia"/>
          <w:sz w:val="24"/>
          <w:szCs w:val="24"/>
        </w:rPr>
        <w:t>次に昭和天皇と香淳皇后を見てみよう。</w:t>
      </w:r>
    </w:p>
    <w:p w14:paraId="36946E0A" w14:textId="77777777" w:rsidR="00DF4101" w:rsidRDefault="00DF4101" w:rsidP="00DF4101">
      <w:pPr>
        <w:rPr>
          <w:sz w:val="24"/>
          <w:szCs w:val="24"/>
        </w:rPr>
      </w:pPr>
      <w:r>
        <w:rPr>
          <w:noProof/>
        </w:rPr>
        <w:lastRenderedPageBreak/>
        <w:drawing>
          <wp:inline distT="0" distB="0" distL="0" distR="0" wp14:anchorId="7D34F90A" wp14:editId="7442F73B">
            <wp:extent cx="5400040" cy="3037840"/>
            <wp:effectExtent l="0" t="0" r="0" b="0"/>
            <wp:docPr id="2113836818"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74E3A57" w14:textId="77777777" w:rsidR="00DF4101" w:rsidRPr="005827BE" w:rsidRDefault="00DF4101" w:rsidP="00DF4101">
      <w:pPr>
        <w:rPr>
          <w:rFonts w:hint="eastAsia"/>
          <w:sz w:val="24"/>
          <w:szCs w:val="24"/>
        </w:rPr>
      </w:pPr>
    </w:p>
    <w:p w14:paraId="0F210B1A" w14:textId="77777777" w:rsidR="00DF4101" w:rsidRPr="005827BE" w:rsidRDefault="00DF4101" w:rsidP="00DF4101">
      <w:pPr>
        <w:rPr>
          <w:sz w:val="24"/>
          <w:szCs w:val="24"/>
        </w:rPr>
      </w:pPr>
      <w:r w:rsidRPr="005827BE">
        <w:rPr>
          <w:rFonts w:hint="eastAsia"/>
          <w:sz w:val="24"/>
          <w:szCs w:val="24"/>
        </w:rPr>
        <w:t>昭和天皇は１９０１年生まれで生年の卦氣は</w:t>
      </w:r>
      <w:r>
        <w:rPr>
          <w:rFonts w:hint="eastAsia"/>
          <w:sz w:val="24"/>
          <w:szCs w:val="24"/>
        </w:rPr>
        <w:t>「</w:t>
      </w:r>
      <w:r w:rsidRPr="005827BE">
        <w:rPr>
          <w:rFonts w:hint="eastAsia"/>
          <w:sz w:val="24"/>
          <w:szCs w:val="24"/>
        </w:rPr>
        <w:t>１水</w:t>
      </w:r>
      <w:r>
        <w:rPr>
          <w:rFonts w:hint="eastAsia"/>
          <w:sz w:val="24"/>
          <w:szCs w:val="24"/>
        </w:rPr>
        <w:t>」</w:t>
      </w:r>
      <w:r w:rsidRPr="005827BE">
        <w:rPr>
          <w:rFonts w:hint="eastAsia"/>
          <w:sz w:val="24"/>
          <w:szCs w:val="24"/>
        </w:rPr>
        <w:t>であり、香淳皇后は１９０３年生まれで生年の卦氣は</w:t>
      </w:r>
      <w:r>
        <w:rPr>
          <w:rFonts w:hint="eastAsia"/>
          <w:sz w:val="24"/>
          <w:szCs w:val="24"/>
        </w:rPr>
        <w:t>「</w:t>
      </w:r>
      <w:r w:rsidRPr="005827BE">
        <w:rPr>
          <w:rFonts w:hint="eastAsia"/>
          <w:sz w:val="24"/>
          <w:szCs w:val="24"/>
        </w:rPr>
        <w:t>８木</w:t>
      </w:r>
      <w:r>
        <w:rPr>
          <w:rFonts w:hint="eastAsia"/>
          <w:sz w:val="24"/>
          <w:szCs w:val="24"/>
        </w:rPr>
        <w:t>」</w:t>
      </w:r>
      <w:r w:rsidRPr="005827BE">
        <w:rPr>
          <w:rFonts w:hint="eastAsia"/>
          <w:sz w:val="24"/>
          <w:szCs w:val="24"/>
        </w:rPr>
        <w:t>である。葬儀の時期は、どちらも下元の七運、八運の時期に行われている。</w:t>
      </w:r>
    </w:p>
    <w:p w14:paraId="01B3A2B7" w14:textId="77777777" w:rsidR="00DF4101" w:rsidRPr="005827BE" w:rsidRDefault="00DF4101" w:rsidP="00DF4101">
      <w:pPr>
        <w:ind w:firstLineChars="100" w:firstLine="240"/>
        <w:rPr>
          <w:sz w:val="24"/>
          <w:szCs w:val="24"/>
        </w:rPr>
      </w:pPr>
      <w:r w:rsidRPr="005827BE">
        <w:rPr>
          <w:rFonts w:hint="eastAsia"/>
          <w:sz w:val="24"/>
          <w:szCs w:val="24"/>
        </w:rPr>
        <w:t>陵墓の向きもさきほどと同様に計算しなおす必要があるが、どちらも１度未満のズレである。昭和天皇陵墓は、１９８９年当時は北１．２度と推定され、陵墓の坐方位は地雷復</w:t>
      </w:r>
      <w:r>
        <w:rPr>
          <w:rFonts w:hint="eastAsia"/>
          <w:sz w:val="24"/>
          <w:szCs w:val="24"/>
        </w:rPr>
        <w:t>（ちらい・ふく）</w:t>
      </w:r>
      <w:r w:rsidRPr="005827BE">
        <w:rPr>
          <w:rFonts w:hint="eastAsia"/>
          <w:sz w:val="24"/>
          <w:szCs w:val="24"/>
        </w:rPr>
        <w:t>という方位になり、この方位の卦氣は</w:t>
      </w:r>
      <w:r>
        <w:rPr>
          <w:rFonts w:hint="eastAsia"/>
          <w:sz w:val="24"/>
          <w:szCs w:val="24"/>
        </w:rPr>
        <w:t>「</w:t>
      </w:r>
      <w:r w:rsidRPr="005827BE">
        <w:rPr>
          <w:rFonts w:hint="eastAsia"/>
          <w:sz w:val="24"/>
          <w:szCs w:val="24"/>
        </w:rPr>
        <w:t>１水</w:t>
      </w:r>
      <w:r>
        <w:rPr>
          <w:rFonts w:hint="eastAsia"/>
          <w:sz w:val="24"/>
          <w:szCs w:val="24"/>
        </w:rPr>
        <w:t>」</w:t>
      </w:r>
      <w:r w:rsidRPr="005827BE">
        <w:rPr>
          <w:rFonts w:hint="eastAsia"/>
          <w:sz w:val="24"/>
          <w:szCs w:val="24"/>
        </w:rPr>
        <w:t>、卦運は八運となる。</w:t>
      </w:r>
    </w:p>
    <w:p w14:paraId="6375F7C8" w14:textId="77777777" w:rsidR="00DF4101" w:rsidRPr="005827BE" w:rsidRDefault="00DF4101" w:rsidP="00DF4101">
      <w:pPr>
        <w:ind w:firstLineChars="100" w:firstLine="240"/>
        <w:rPr>
          <w:sz w:val="24"/>
          <w:szCs w:val="24"/>
        </w:rPr>
      </w:pPr>
      <w:r w:rsidRPr="005827BE">
        <w:rPr>
          <w:rFonts w:hint="eastAsia"/>
          <w:sz w:val="24"/>
          <w:szCs w:val="24"/>
        </w:rPr>
        <w:t>一方、香淳皇后陵墓は２０００年時に計算しなおすと東北３７．７度で澤雷随</w:t>
      </w:r>
      <w:r>
        <w:rPr>
          <w:rFonts w:hint="eastAsia"/>
          <w:sz w:val="24"/>
          <w:szCs w:val="24"/>
        </w:rPr>
        <w:t>（たくらい・ずい）</w:t>
      </w:r>
      <w:r w:rsidRPr="005827BE">
        <w:rPr>
          <w:rFonts w:hint="eastAsia"/>
          <w:sz w:val="24"/>
          <w:szCs w:val="24"/>
        </w:rPr>
        <w:t>という方位になり、卦氣が</w:t>
      </w:r>
      <w:r>
        <w:rPr>
          <w:rFonts w:hint="eastAsia"/>
          <w:sz w:val="24"/>
          <w:szCs w:val="24"/>
        </w:rPr>
        <w:t>「</w:t>
      </w:r>
      <w:r w:rsidRPr="005827BE">
        <w:rPr>
          <w:rFonts w:hint="eastAsia"/>
          <w:sz w:val="24"/>
          <w:szCs w:val="24"/>
        </w:rPr>
        <w:t>４金</w:t>
      </w:r>
      <w:r>
        <w:rPr>
          <w:rFonts w:hint="eastAsia"/>
          <w:sz w:val="24"/>
          <w:szCs w:val="24"/>
        </w:rPr>
        <w:t>」</w:t>
      </w:r>
      <w:r w:rsidRPr="005827BE">
        <w:rPr>
          <w:rFonts w:hint="eastAsia"/>
          <w:sz w:val="24"/>
          <w:szCs w:val="24"/>
        </w:rPr>
        <w:t>、卦運は七運となる。</w:t>
      </w:r>
    </w:p>
    <w:p w14:paraId="3FAFA16E" w14:textId="77777777" w:rsidR="00DF4101" w:rsidRPr="005827BE" w:rsidRDefault="00DF4101" w:rsidP="00DF4101">
      <w:pPr>
        <w:ind w:firstLineChars="100" w:firstLine="240"/>
        <w:rPr>
          <w:sz w:val="24"/>
          <w:szCs w:val="24"/>
        </w:rPr>
      </w:pPr>
      <w:r w:rsidRPr="005827BE">
        <w:rPr>
          <w:rFonts w:hint="eastAsia"/>
          <w:sz w:val="24"/>
          <w:szCs w:val="24"/>
        </w:rPr>
        <w:t>それにしても、香淳皇后陵墓だけが東北に坐があるのだろうか？</w:t>
      </w:r>
    </w:p>
    <w:p w14:paraId="4FD0C769" w14:textId="77777777" w:rsidR="00DF4101" w:rsidRPr="005827BE" w:rsidRDefault="00DF4101" w:rsidP="00DF4101">
      <w:pPr>
        <w:rPr>
          <w:sz w:val="24"/>
          <w:szCs w:val="24"/>
        </w:rPr>
      </w:pPr>
      <w:r w:rsidRPr="005827BE">
        <w:rPr>
          <w:rFonts w:hint="eastAsia"/>
          <w:sz w:val="24"/>
          <w:szCs w:val="24"/>
        </w:rPr>
        <w:t>大正天皇・皇后、昭和天皇の３陵は北に統一されているのに、なぜ香淳皇后だけは北になっていないのは謎である。なんだか可哀そうな気分になるのは、</w:t>
      </w:r>
      <w:r>
        <w:rPr>
          <w:rFonts w:hint="eastAsia"/>
          <w:sz w:val="24"/>
          <w:szCs w:val="24"/>
        </w:rPr>
        <w:t>玄空おっさんず</w:t>
      </w:r>
      <w:r w:rsidRPr="005827BE">
        <w:rPr>
          <w:rFonts w:hint="eastAsia"/>
          <w:sz w:val="24"/>
          <w:szCs w:val="24"/>
        </w:rPr>
        <w:t>だけではないであろう。</w:t>
      </w:r>
    </w:p>
    <w:p w14:paraId="177EE7CE" w14:textId="77777777" w:rsidR="00DF4101" w:rsidRPr="005827BE" w:rsidRDefault="00DF4101" w:rsidP="00DF4101">
      <w:pPr>
        <w:ind w:firstLineChars="100" w:firstLine="240"/>
        <w:rPr>
          <w:sz w:val="24"/>
          <w:szCs w:val="24"/>
        </w:rPr>
      </w:pPr>
      <w:r w:rsidRPr="005827BE">
        <w:rPr>
          <w:rFonts w:hint="eastAsia"/>
          <w:sz w:val="24"/>
          <w:szCs w:val="24"/>
        </w:rPr>
        <w:t>ところが、実はこの東北に向けた謎の真実があったのである。この謎を解明できたときは、</w:t>
      </w:r>
      <w:r>
        <w:rPr>
          <w:rFonts w:hint="eastAsia"/>
          <w:sz w:val="24"/>
          <w:szCs w:val="24"/>
        </w:rPr>
        <w:t>「ここまで計算しているとは！」と驚嘆の思いに</w:t>
      </w:r>
      <w:r w:rsidRPr="005827BE">
        <w:rPr>
          <w:rFonts w:hint="eastAsia"/>
          <w:sz w:val="24"/>
          <w:szCs w:val="24"/>
        </w:rPr>
        <w:t>なったのだが、この謎は後ほど説明することにしよう。</w:t>
      </w:r>
    </w:p>
    <w:p w14:paraId="7A8F8972" w14:textId="77777777" w:rsidR="00DF4101" w:rsidRDefault="00DF4101" w:rsidP="00DF4101">
      <w:pPr>
        <w:ind w:firstLineChars="100" w:firstLine="240"/>
        <w:rPr>
          <w:sz w:val="24"/>
          <w:szCs w:val="24"/>
        </w:rPr>
      </w:pPr>
      <w:r w:rsidRPr="005827BE">
        <w:rPr>
          <w:rFonts w:hint="eastAsia"/>
          <w:sz w:val="24"/>
          <w:szCs w:val="24"/>
        </w:rPr>
        <w:t>それでは分析を進めよう。</w:t>
      </w:r>
    </w:p>
    <w:p w14:paraId="6F98E2C8" w14:textId="77777777" w:rsidR="00DF4101" w:rsidRDefault="00DF4101" w:rsidP="00DF4101">
      <w:pPr>
        <w:rPr>
          <w:sz w:val="24"/>
          <w:szCs w:val="24"/>
        </w:rPr>
      </w:pPr>
      <w:r>
        <w:rPr>
          <w:noProof/>
        </w:rPr>
        <w:lastRenderedPageBreak/>
        <w:drawing>
          <wp:inline distT="0" distB="0" distL="0" distR="0" wp14:anchorId="4813835A" wp14:editId="2FA2E358">
            <wp:extent cx="5400040" cy="3037840"/>
            <wp:effectExtent l="0" t="0" r="0" b="0"/>
            <wp:docPr id="328319663"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74102F9" w14:textId="77777777" w:rsidR="00DF4101" w:rsidRPr="005827BE" w:rsidRDefault="00DF4101" w:rsidP="00DF4101">
      <w:pPr>
        <w:rPr>
          <w:rFonts w:hint="eastAsia"/>
          <w:sz w:val="24"/>
          <w:szCs w:val="24"/>
        </w:rPr>
      </w:pPr>
    </w:p>
    <w:p w14:paraId="741BEF15" w14:textId="77777777" w:rsidR="00DF4101" w:rsidRPr="005827BE" w:rsidRDefault="00DF4101" w:rsidP="00DF4101">
      <w:pPr>
        <w:rPr>
          <w:sz w:val="24"/>
          <w:szCs w:val="24"/>
        </w:rPr>
      </w:pPr>
      <w:r w:rsidRPr="005827BE">
        <w:rPr>
          <w:rFonts w:hint="eastAsia"/>
          <w:sz w:val="24"/>
          <w:szCs w:val="24"/>
        </w:rPr>
        <w:t>昭和天皇と陵墓の関係だが、昭和天皇は</w:t>
      </w:r>
      <w:r>
        <w:rPr>
          <w:rFonts w:hint="eastAsia"/>
          <w:sz w:val="24"/>
          <w:szCs w:val="24"/>
        </w:rPr>
        <w:t>「</w:t>
      </w:r>
      <w:r w:rsidRPr="005827BE">
        <w:rPr>
          <w:rFonts w:hint="eastAsia"/>
          <w:sz w:val="24"/>
          <w:szCs w:val="24"/>
        </w:rPr>
        <w:t>１水</w:t>
      </w:r>
      <w:r>
        <w:rPr>
          <w:rFonts w:hint="eastAsia"/>
          <w:sz w:val="24"/>
          <w:szCs w:val="24"/>
        </w:rPr>
        <w:t>」</w:t>
      </w:r>
      <w:r w:rsidRPr="005827BE">
        <w:rPr>
          <w:rFonts w:hint="eastAsia"/>
          <w:sz w:val="24"/>
          <w:szCs w:val="24"/>
        </w:rPr>
        <w:t>で陵墓も同じ</w:t>
      </w:r>
      <w:r>
        <w:rPr>
          <w:rFonts w:hint="eastAsia"/>
          <w:sz w:val="24"/>
          <w:szCs w:val="24"/>
        </w:rPr>
        <w:t>「</w:t>
      </w:r>
      <w:r w:rsidRPr="005827BE">
        <w:rPr>
          <w:rFonts w:hint="eastAsia"/>
          <w:sz w:val="24"/>
          <w:szCs w:val="24"/>
        </w:rPr>
        <w:t>１水</w:t>
      </w:r>
      <w:r>
        <w:rPr>
          <w:rFonts w:hint="eastAsia"/>
          <w:sz w:val="24"/>
          <w:szCs w:val="24"/>
        </w:rPr>
        <w:t>」</w:t>
      </w:r>
      <w:r w:rsidRPr="005827BE">
        <w:rPr>
          <w:rFonts w:hint="eastAsia"/>
          <w:sz w:val="24"/>
          <w:szCs w:val="24"/>
        </w:rPr>
        <w:t>となっている。陵墓と天皇が同じ水という比和の関係で吉である。また大喪の礼が行われた１９８９年は両元八運で言うと七運の下元の時期で、陵墓の卦運が下元である八運で下元同士となり、これも旺運を得ることができて吉である。</w:t>
      </w:r>
    </w:p>
    <w:p w14:paraId="6EAFF6A8" w14:textId="77777777" w:rsidR="00DF4101" w:rsidRPr="005827BE" w:rsidRDefault="00DF4101" w:rsidP="00DF4101">
      <w:pPr>
        <w:ind w:firstLineChars="100" w:firstLine="240"/>
        <w:rPr>
          <w:sz w:val="24"/>
          <w:szCs w:val="24"/>
        </w:rPr>
      </w:pPr>
      <w:r w:rsidRPr="005827BE">
        <w:rPr>
          <w:rFonts w:hint="eastAsia"/>
          <w:sz w:val="24"/>
          <w:szCs w:val="24"/>
        </w:rPr>
        <w:t>香淳皇后はどうかと言うと、香淳皇后と陵墓の関係を見ると、香淳皇后は</w:t>
      </w:r>
      <w:r>
        <w:rPr>
          <w:rFonts w:hint="eastAsia"/>
          <w:sz w:val="24"/>
          <w:szCs w:val="24"/>
        </w:rPr>
        <w:t>「</w:t>
      </w:r>
      <w:r w:rsidRPr="005827BE">
        <w:rPr>
          <w:rFonts w:hint="eastAsia"/>
          <w:sz w:val="24"/>
          <w:szCs w:val="24"/>
        </w:rPr>
        <w:t>８木</w:t>
      </w:r>
      <w:r>
        <w:rPr>
          <w:rFonts w:hint="eastAsia"/>
          <w:sz w:val="24"/>
          <w:szCs w:val="24"/>
        </w:rPr>
        <w:t>」</w:t>
      </w:r>
      <w:r w:rsidRPr="005827BE">
        <w:rPr>
          <w:rFonts w:hint="eastAsia"/>
          <w:sz w:val="24"/>
          <w:szCs w:val="24"/>
        </w:rPr>
        <w:t>で陵墓は</w:t>
      </w:r>
      <w:r>
        <w:rPr>
          <w:rFonts w:hint="eastAsia"/>
          <w:sz w:val="24"/>
          <w:szCs w:val="24"/>
        </w:rPr>
        <w:t>「</w:t>
      </w:r>
      <w:r w:rsidRPr="005827BE">
        <w:rPr>
          <w:rFonts w:hint="eastAsia"/>
          <w:sz w:val="24"/>
          <w:szCs w:val="24"/>
        </w:rPr>
        <w:t>４金</w:t>
      </w:r>
      <w:r>
        <w:rPr>
          <w:rFonts w:hint="eastAsia"/>
          <w:sz w:val="24"/>
          <w:szCs w:val="24"/>
        </w:rPr>
        <w:t>」</w:t>
      </w:r>
      <w:r w:rsidRPr="005827BE">
        <w:rPr>
          <w:rFonts w:hint="eastAsia"/>
          <w:sz w:val="24"/>
          <w:szCs w:val="24"/>
        </w:rPr>
        <w:t>となっており、金剋木の関係で吉である。また斂葬の儀が行われた２０００年は両元八運で言うと八運の下元の時期で、陵墓の卦運が下元である七運で下元同士となり、これも旺運を得ることができて吉である。</w:t>
      </w:r>
    </w:p>
    <w:p w14:paraId="6F9678F3" w14:textId="77777777" w:rsidR="00DF4101" w:rsidRPr="005827BE" w:rsidRDefault="00DF4101" w:rsidP="00DF4101">
      <w:pPr>
        <w:ind w:firstLineChars="100" w:firstLine="240"/>
        <w:rPr>
          <w:sz w:val="24"/>
          <w:szCs w:val="24"/>
        </w:rPr>
      </w:pPr>
      <w:r w:rsidRPr="005827BE">
        <w:rPr>
          <w:rFonts w:hint="eastAsia"/>
          <w:sz w:val="24"/>
          <w:szCs w:val="24"/>
        </w:rPr>
        <w:t>いかがだろうか？まだ途中経過の分析だが、ほぼ完ぺきな風水を施しているのがわかってくる。</w:t>
      </w:r>
    </w:p>
    <w:p w14:paraId="7AAAEE19" w14:textId="77777777" w:rsidR="00DF4101" w:rsidRPr="005827BE" w:rsidRDefault="00DF4101" w:rsidP="00DF4101">
      <w:pPr>
        <w:ind w:firstLineChars="100" w:firstLine="240"/>
        <w:rPr>
          <w:sz w:val="24"/>
          <w:szCs w:val="24"/>
        </w:rPr>
      </w:pPr>
      <w:r w:rsidRPr="005827BE">
        <w:rPr>
          <w:rFonts w:hint="eastAsia"/>
          <w:sz w:val="24"/>
          <w:szCs w:val="24"/>
        </w:rPr>
        <w:t>さて、次は陵墓と水の関係を探ってみよう。風水では水の場所が非常に大切である。水は財運や繁栄を司るとも言われ、天皇陵墓と水の関係が吉であれば、日本の繁栄にもつながることにもなるので、必ずどこかに水の仕掛けがあるはずである。一体どこにあるのだろうか？</w:t>
      </w:r>
    </w:p>
    <w:p w14:paraId="0A7D1D9C" w14:textId="77777777" w:rsidR="00DF4101" w:rsidRPr="005827BE" w:rsidRDefault="00DF4101" w:rsidP="00DF4101">
      <w:pPr>
        <w:ind w:firstLineChars="100" w:firstLine="240"/>
        <w:rPr>
          <w:sz w:val="24"/>
          <w:szCs w:val="24"/>
        </w:rPr>
      </w:pPr>
      <w:r w:rsidRPr="005827BE">
        <w:rPr>
          <w:rFonts w:hint="eastAsia"/>
          <w:sz w:val="24"/>
          <w:szCs w:val="24"/>
        </w:rPr>
        <w:t>既に気づかれている</w:t>
      </w:r>
      <w:r>
        <w:rPr>
          <w:rFonts w:hint="eastAsia"/>
          <w:sz w:val="24"/>
          <w:szCs w:val="24"/>
        </w:rPr>
        <w:t>方もいる</w:t>
      </w:r>
      <w:r w:rsidRPr="005827BE">
        <w:rPr>
          <w:rFonts w:hint="eastAsia"/>
          <w:sz w:val="24"/>
          <w:szCs w:val="24"/>
        </w:rPr>
        <w:t>かと思うが、この武蔵陵には風水池があったことを説明してきた。</w:t>
      </w:r>
    </w:p>
    <w:p w14:paraId="7CE5AC21" w14:textId="77777777" w:rsidR="00DF4101" w:rsidRPr="005827BE" w:rsidRDefault="00DF4101" w:rsidP="00DF4101">
      <w:pPr>
        <w:ind w:firstLineChars="100" w:firstLine="240"/>
        <w:rPr>
          <w:sz w:val="24"/>
          <w:szCs w:val="24"/>
        </w:rPr>
      </w:pPr>
      <w:r w:rsidRPr="005827BE">
        <w:rPr>
          <w:rFonts w:hint="eastAsia"/>
          <w:sz w:val="24"/>
          <w:szCs w:val="24"/>
        </w:rPr>
        <w:t>その通り！この風水池が、この場所にわざわざ作られた意図があったのである。それでは、</w:t>
      </w:r>
      <w:r>
        <w:rPr>
          <w:rFonts w:hint="eastAsia"/>
          <w:sz w:val="24"/>
          <w:szCs w:val="24"/>
        </w:rPr>
        <w:t>はたして天皇陵墓に風水理法がなされているのかを</w:t>
      </w:r>
      <w:r w:rsidRPr="005827BE">
        <w:rPr>
          <w:rFonts w:hint="eastAsia"/>
          <w:sz w:val="24"/>
          <w:szCs w:val="24"/>
        </w:rPr>
        <w:t>探ってみ</w:t>
      </w:r>
      <w:r>
        <w:rPr>
          <w:rFonts w:hint="eastAsia"/>
          <w:sz w:val="24"/>
          <w:szCs w:val="24"/>
        </w:rPr>
        <w:t>ることにする</w:t>
      </w:r>
      <w:r w:rsidRPr="005827BE">
        <w:rPr>
          <w:rFonts w:hint="eastAsia"/>
          <w:sz w:val="24"/>
          <w:szCs w:val="24"/>
        </w:rPr>
        <w:t>。これが吉関係にあれば、風水と天皇家</w:t>
      </w:r>
      <w:r>
        <w:rPr>
          <w:rFonts w:hint="eastAsia"/>
          <w:sz w:val="24"/>
          <w:szCs w:val="24"/>
        </w:rPr>
        <w:t>は</w:t>
      </w:r>
      <w:r w:rsidRPr="005827BE">
        <w:rPr>
          <w:rFonts w:hint="eastAsia"/>
          <w:sz w:val="24"/>
          <w:szCs w:val="24"/>
        </w:rPr>
        <w:t>関係</w:t>
      </w:r>
      <w:r>
        <w:rPr>
          <w:rFonts w:hint="eastAsia"/>
          <w:sz w:val="24"/>
          <w:szCs w:val="24"/>
        </w:rPr>
        <w:t>している</w:t>
      </w:r>
      <w:r w:rsidRPr="005827BE">
        <w:rPr>
          <w:rFonts w:hint="eastAsia"/>
          <w:sz w:val="24"/>
          <w:szCs w:val="24"/>
        </w:rPr>
        <w:t>と解明できてくるのである。</w:t>
      </w:r>
    </w:p>
    <w:p w14:paraId="1209729D" w14:textId="77777777" w:rsidR="00DF4101" w:rsidRPr="005827BE" w:rsidRDefault="00DF4101" w:rsidP="00DF4101">
      <w:pPr>
        <w:ind w:firstLineChars="100" w:firstLine="240"/>
        <w:rPr>
          <w:sz w:val="24"/>
          <w:szCs w:val="24"/>
        </w:rPr>
      </w:pPr>
      <w:r w:rsidRPr="005827BE">
        <w:rPr>
          <w:rFonts w:hint="eastAsia"/>
          <w:sz w:val="24"/>
          <w:szCs w:val="24"/>
        </w:rPr>
        <w:lastRenderedPageBreak/>
        <w:t>まずは、大正天皇・皇后陵墓から見てみよう。</w:t>
      </w:r>
    </w:p>
    <w:p w14:paraId="0F7EB7FF" w14:textId="77777777" w:rsidR="00DF4101" w:rsidRDefault="00DF4101" w:rsidP="00DF4101">
      <w:pPr>
        <w:rPr>
          <w:sz w:val="24"/>
          <w:szCs w:val="24"/>
        </w:rPr>
      </w:pPr>
      <w:r>
        <w:rPr>
          <w:noProof/>
        </w:rPr>
        <w:drawing>
          <wp:inline distT="0" distB="0" distL="0" distR="0" wp14:anchorId="16F88408" wp14:editId="56EDF14F">
            <wp:extent cx="5400040" cy="3037840"/>
            <wp:effectExtent l="0" t="0" r="0" b="0"/>
            <wp:docPr id="351188458"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B6565A4" w14:textId="77777777" w:rsidR="00DF4101" w:rsidRPr="005827BE" w:rsidRDefault="00DF4101" w:rsidP="00DF4101">
      <w:pPr>
        <w:rPr>
          <w:rFonts w:hint="eastAsia"/>
          <w:sz w:val="24"/>
          <w:szCs w:val="24"/>
        </w:rPr>
      </w:pPr>
    </w:p>
    <w:p w14:paraId="4BF8FA4D" w14:textId="77777777" w:rsidR="00DF4101" w:rsidRPr="005827BE" w:rsidRDefault="00DF4101" w:rsidP="00DF4101">
      <w:pPr>
        <w:rPr>
          <w:bCs/>
          <w:sz w:val="24"/>
          <w:szCs w:val="24"/>
        </w:rPr>
      </w:pPr>
      <w:r w:rsidRPr="005827BE">
        <w:rPr>
          <w:rFonts w:hint="eastAsia"/>
          <w:bCs/>
          <w:sz w:val="24"/>
          <w:szCs w:val="24"/>
        </w:rPr>
        <w:t>この探り方としては、陵墓の向きを中心に考えていく必要がある。今までは坐を中心とした分析であったわけだが、財を司る水を考える際には、墓向と水の方位が吉関係にある必要があるのである。</w:t>
      </w:r>
    </w:p>
    <w:p w14:paraId="29A73EE1" w14:textId="77777777" w:rsidR="00DF4101" w:rsidRPr="005827BE" w:rsidRDefault="00DF4101" w:rsidP="00DF4101">
      <w:pPr>
        <w:rPr>
          <w:bCs/>
          <w:sz w:val="24"/>
          <w:szCs w:val="24"/>
        </w:rPr>
      </w:pPr>
      <w:r w:rsidRPr="005827BE">
        <w:rPr>
          <w:rFonts w:hint="eastAsia"/>
          <w:bCs/>
          <w:sz w:val="24"/>
          <w:szCs w:val="24"/>
        </w:rPr>
        <w:t>大正天皇の墓向は坐と１８０度反対になる方位で、澤風大過</w:t>
      </w:r>
      <w:r>
        <w:rPr>
          <w:rFonts w:hint="eastAsia"/>
          <w:bCs/>
          <w:sz w:val="24"/>
          <w:szCs w:val="24"/>
        </w:rPr>
        <w:t>（たくふう・たいか）</w:t>
      </w:r>
      <w:r w:rsidRPr="005827BE">
        <w:rPr>
          <w:rFonts w:hint="eastAsia"/>
          <w:bCs/>
          <w:sz w:val="24"/>
          <w:szCs w:val="24"/>
        </w:rPr>
        <w:t>という方位に向けており、卦氣は</w:t>
      </w:r>
      <w:r>
        <w:rPr>
          <w:rFonts w:hint="eastAsia"/>
          <w:bCs/>
          <w:sz w:val="24"/>
          <w:szCs w:val="24"/>
        </w:rPr>
        <w:t>「</w:t>
      </w:r>
      <w:r w:rsidRPr="005827BE">
        <w:rPr>
          <w:rFonts w:hint="eastAsia"/>
          <w:bCs/>
          <w:sz w:val="24"/>
          <w:szCs w:val="24"/>
        </w:rPr>
        <w:t>４金</w:t>
      </w:r>
      <w:r>
        <w:rPr>
          <w:rFonts w:hint="eastAsia"/>
          <w:bCs/>
          <w:sz w:val="24"/>
          <w:szCs w:val="24"/>
        </w:rPr>
        <w:t>」</w:t>
      </w:r>
      <w:r w:rsidRPr="005827BE">
        <w:rPr>
          <w:rFonts w:hint="eastAsia"/>
          <w:bCs/>
          <w:sz w:val="24"/>
          <w:szCs w:val="24"/>
        </w:rPr>
        <w:t>になる。一方、風水池の場所は陵墓から見て、１２４～１３１度の場所にあり兌為澤</w:t>
      </w:r>
      <w:r>
        <w:rPr>
          <w:rFonts w:hint="eastAsia"/>
          <w:bCs/>
          <w:sz w:val="24"/>
          <w:szCs w:val="24"/>
        </w:rPr>
        <w:t>（だいたく）</w:t>
      </w:r>
      <w:r w:rsidRPr="005827BE">
        <w:rPr>
          <w:rFonts w:hint="eastAsia"/>
          <w:bCs/>
          <w:sz w:val="24"/>
          <w:szCs w:val="24"/>
        </w:rPr>
        <w:t>と天澤履</w:t>
      </w:r>
      <w:r>
        <w:rPr>
          <w:rFonts w:hint="eastAsia"/>
          <w:bCs/>
          <w:sz w:val="24"/>
          <w:szCs w:val="24"/>
        </w:rPr>
        <w:t>（てんたく・り）</w:t>
      </w:r>
      <w:r w:rsidRPr="005827BE">
        <w:rPr>
          <w:rFonts w:hint="eastAsia"/>
          <w:bCs/>
          <w:sz w:val="24"/>
          <w:szCs w:val="24"/>
        </w:rPr>
        <w:t>という方位に当たる。この２方位の卦氣は、</w:t>
      </w:r>
      <w:r>
        <w:rPr>
          <w:rFonts w:hint="eastAsia"/>
          <w:bCs/>
          <w:sz w:val="24"/>
          <w:szCs w:val="24"/>
        </w:rPr>
        <w:t>「</w:t>
      </w:r>
      <w:r w:rsidRPr="005827BE">
        <w:rPr>
          <w:rFonts w:hint="eastAsia"/>
          <w:bCs/>
          <w:sz w:val="24"/>
          <w:szCs w:val="24"/>
        </w:rPr>
        <w:t>４金</w:t>
      </w:r>
      <w:r>
        <w:rPr>
          <w:rFonts w:hint="eastAsia"/>
          <w:bCs/>
          <w:sz w:val="24"/>
          <w:szCs w:val="24"/>
        </w:rPr>
        <w:t>」</w:t>
      </w:r>
      <w:r w:rsidRPr="005827BE">
        <w:rPr>
          <w:rFonts w:hint="eastAsia"/>
          <w:bCs/>
          <w:sz w:val="24"/>
          <w:szCs w:val="24"/>
        </w:rPr>
        <w:t>と</w:t>
      </w:r>
      <w:r>
        <w:rPr>
          <w:rFonts w:hint="eastAsia"/>
          <w:bCs/>
          <w:sz w:val="24"/>
          <w:szCs w:val="24"/>
        </w:rPr>
        <w:t>「</w:t>
      </w:r>
      <w:r w:rsidRPr="005827BE">
        <w:rPr>
          <w:rFonts w:hint="eastAsia"/>
          <w:bCs/>
          <w:sz w:val="24"/>
          <w:szCs w:val="24"/>
        </w:rPr>
        <w:t>９金</w:t>
      </w:r>
      <w:r>
        <w:rPr>
          <w:rFonts w:hint="eastAsia"/>
          <w:bCs/>
          <w:sz w:val="24"/>
          <w:szCs w:val="24"/>
        </w:rPr>
        <w:t>」</w:t>
      </w:r>
      <w:r w:rsidRPr="005827BE">
        <w:rPr>
          <w:rFonts w:hint="eastAsia"/>
          <w:bCs/>
          <w:sz w:val="24"/>
          <w:szCs w:val="24"/>
        </w:rPr>
        <w:t>でどちらも金であり、陵墓の卦氣４金と比和・生成の関係となって吉</w:t>
      </w:r>
      <w:r>
        <w:rPr>
          <w:rFonts w:hint="eastAsia"/>
          <w:bCs/>
          <w:sz w:val="24"/>
          <w:szCs w:val="24"/>
        </w:rPr>
        <w:t>である</w:t>
      </w:r>
      <w:r w:rsidRPr="005827BE">
        <w:rPr>
          <w:rFonts w:hint="eastAsia"/>
          <w:bCs/>
          <w:sz w:val="24"/>
          <w:szCs w:val="24"/>
        </w:rPr>
        <w:t>。</w:t>
      </w:r>
    </w:p>
    <w:p w14:paraId="10240E97" w14:textId="77777777" w:rsidR="00DF4101" w:rsidRPr="001D2D49" w:rsidRDefault="00DF4101" w:rsidP="00DF4101">
      <w:pPr>
        <w:rPr>
          <w:bCs/>
          <w:color w:val="FF0000"/>
          <w:sz w:val="24"/>
          <w:szCs w:val="24"/>
        </w:rPr>
      </w:pPr>
      <w:r w:rsidRPr="001D2D49">
        <w:rPr>
          <w:rFonts w:hint="eastAsia"/>
          <w:bCs/>
          <w:color w:val="FF0000"/>
          <w:sz w:val="24"/>
          <w:szCs w:val="24"/>
        </w:rPr>
        <w:t>さらに驚くことは、４は両元八運では上元、９は下元になっているので、いつの時代になっても旺氣を注ぐ風水池となっていたのである。</w:t>
      </w:r>
    </w:p>
    <w:p w14:paraId="525069F5" w14:textId="77777777" w:rsidR="00DF4101" w:rsidRPr="005827BE" w:rsidRDefault="00DF4101" w:rsidP="00DF4101">
      <w:pPr>
        <w:ind w:firstLineChars="100" w:firstLine="240"/>
        <w:rPr>
          <w:bCs/>
          <w:sz w:val="24"/>
          <w:szCs w:val="24"/>
        </w:rPr>
      </w:pPr>
      <w:r w:rsidRPr="005827BE">
        <w:rPr>
          <w:rFonts w:hint="eastAsia"/>
          <w:sz w:val="24"/>
          <w:szCs w:val="24"/>
        </w:rPr>
        <w:t>貞明皇后はどうだろう？墓向は、天風</w:t>
      </w:r>
      <w:r>
        <w:rPr>
          <w:rFonts w:hint="eastAsia"/>
          <w:sz w:val="24"/>
          <w:szCs w:val="24"/>
        </w:rPr>
        <w:t>コウ（女偏に后）</w:t>
      </w:r>
      <w:r w:rsidRPr="005827BE">
        <w:rPr>
          <w:rFonts w:hint="eastAsia"/>
          <w:bCs/>
          <w:sz w:val="24"/>
          <w:szCs w:val="24"/>
        </w:rPr>
        <w:t>という方位に向けており、卦氣は</w:t>
      </w:r>
      <w:r>
        <w:rPr>
          <w:rFonts w:hint="eastAsia"/>
          <w:bCs/>
          <w:sz w:val="24"/>
          <w:szCs w:val="24"/>
        </w:rPr>
        <w:t>「</w:t>
      </w:r>
      <w:r w:rsidRPr="005827BE">
        <w:rPr>
          <w:rFonts w:hint="eastAsia"/>
          <w:bCs/>
          <w:sz w:val="24"/>
          <w:szCs w:val="24"/>
        </w:rPr>
        <w:t>９金</w:t>
      </w:r>
      <w:r>
        <w:rPr>
          <w:rFonts w:hint="eastAsia"/>
          <w:bCs/>
          <w:sz w:val="24"/>
          <w:szCs w:val="24"/>
        </w:rPr>
        <w:t>」</w:t>
      </w:r>
      <w:r w:rsidRPr="005827BE">
        <w:rPr>
          <w:rFonts w:hint="eastAsia"/>
          <w:bCs/>
          <w:sz w:val="24"/>
          <w:szCs w:val="24"/>
        </w:rPr>
        <w:t>になる。風水池の場所は陵墓から見て、１２５～１３４度の場所にあり大正天皇と全く同じ方位で、こちらも兌為澤</w:t>
      </w:r>
      <w:r>
        <w:rPr>
          <w:rFonts w:hint="eastAsia"/>
          <w:bCs/>
          <w:sz w:val="24"/>
          <w:szCs w:val="24"/>
        </w:rPr>
        <w:t>（だいたく）</w:t>
      </w:r>
      <w:r w:rsidRPr="005827BE">
        <w:rPr>
          <w:rFonts w:hint="eastAsia"/>
          <w:bCs/>
          <w:sz w:val="24"/>
          <w:szCs w:val="24"/>
        </w:rPr>
        <w:t>と天澤履</w:t>
      </w:r>
      <w:r>
        <w:rPr>
          <w:rFonts w:hint="eastAsia"/>
          <w:bCs/>
          <w:sz w:val="24"/>
          <w:szCs w:val="24"/>
        </w:rPr>
        <w:t>（てんたく・り）</w:t>
      </w:r>
      <w:r w:rsidRPr="005827BE">
        <w:rPr>
          <w:rFonts w:hint="eastAsia"/>
          <w:bCs/>
          <w:sz w:val="24"/>
          <w:szCs w:val="24"/>
        </w:rPr>
        <w:t>という方位に当たる。この２方位の卦氣は、</w:t>
      </w:r>
      <w:r>
        <w:rPr>
          <w:rFonts w:hint="eastAsia"/>
          <w:bCs/>
          <w:sz w:val="24"/>
          <w:szCs w:val="24"/>
        </w:rPr>
        <w:t>「</w:t>
      </w:r>
      <w:r w:rsidRPr="005827BE">
        <w:rPr>
          <w:rFonts w:hint="eastAsia"/>
          <w:bCs/>
          <w:sz w:val="24"/>
          <w:szCs w:val="24"/>
        </w:rPr>
        <w:t>４金</w:t>
      </w:r>
      <w:r>
        <w:rPr>
          <w:rFonts w:hint="eastAsia"/>
          <w:bCs/>
          <w:sz w:val="24"/>
          <w:szCs w:val="24"/>
        </w:rPr>
        <w:t>」</w:t>
      </w:r>
      <w:r w:rsidRPr="005827BE">
        <w:rPr>
          <w:rFonts w:hint="eastAsia"/>
          <w:bCs/>
          <w:sz w:val="24"/>
          <w:szCs w:val="24"/>
        </w:rPr>
        <w:t>と</w:t>
      </w:r>
      <w:r>
        <w:rPr>
          <w:rFonts w:hint="eastAsia"/>
          <w:bCs/>
          <w:sz w:val="24"/>
          <w:szCs w:val="24"/>
        </w:rPr>
        <w:t>「</w:t>
      </w:r>
      <w:r w:rsidRPr="005827BE">
        <w:rPr>
          <w:rFonts w:hint="eastAsia"/>
          <w:bCs/>
          <w:sz w:val="24"/>
          <w:szCs w:val="24"/>
        </w:rPr>
        <w:t>９金</w:t>
      </w:r>
      <w:r>
        <w:rPr>
          <w:rFonts w:hint="eastAsia"/>
          <w:bCs/>
          <w:sz w:val="24"/>
          <w:szCs w:val="24"/>
        </w:rPr>
        <w:t>」</w:t>
      </w:r>
      <w:r w:rsidRPr="005827BE">
        <w:rPr>
          <w:rFonts w:hint="eastAsia"/>
          <w:bCs/>
          <w:sz w:val="24"/>
          <w:szCs w:val="24"/>
        </w:rPr>
        <w:t>でどちらも金であり、陵墓の卦氣９金と比和・生成の関係となって吉である。</w:t>
      </w:r>
      <w:r w:rsidRPr="001D2D49">
        <w:rPr>
          <w:rFonts w:hint="eastAsia"/>
          <w:bCs/>
          <w:color w:val="FF0000"/>
          <w:sz w:val="24"/>
          <w:szCs w:val="24"/>
        </w:rPr>
        <w:t>これもまた、上元、下元の両方に通じる４と９があり、思わずうなってしまう。</w:t>
      </w:r>
    </w:p>
    <w:p w14:paraId="71FDB132" w14:textId="77777777" w:rsidR="00DF4101" w:rsidRDefault="00DF4101" w:rsidP="00DF4101">
      <w:pPr>
        <w:rPr>
          <w:bCs/>
          <w:sz w:val="24"/>
          <w:szCs w:val="24"/>
        </w:rPr>
      </w:pPr>
    </w:p>
    <w:p w14:paraId="2C83B929" w14:textId="77777777" w:rsidR="00DF4101" w:rsidRDefault="00DF4101" w:rsidP="00DF4101">
      <w:pPr>
        <w:ind w:firstLineChars="100" w:firstLine="240"/>
        <w:rPr>
          <w:bCs/>
          <w:sz w:val="24"/>
          <w:szCs w:val="24"/>
        </w:rPr>
      </w:pPr>
      <w:r w:rsidRPr="005827BE">
        <w:rPr>
          <w:rFonts w:hint="eastAsia"/>
          <w:bCs/>
          <w:sz w:val="24"/>
          <w:szCs w:val="24"/>
        </w:rPr>
        <w:t>次に昭和天皇・皇后陵墓に移ろう。</w:t>
      </w:r>
    </w:p>
    <w:p w14:paraId="5463263F" w14:textId="77777777" w:rsidR="00DF4101" w:rsidRDefault="00DF4101" w:rsidP="00DF4101">
      <w:pPr>
        <w:rPr>
          <w:bCs/>
          <w:sz w:val="24"/>
          <w:szCs w:val="24"/>
        </w:rPr>
      </w:pPr>
      <w:r>
        <w:rPr>
          <w:noProof/>
        </w:rPr>
        <w:lastRenderedPageBreak/>
        <w:drawing>
          <wp:inline distT="0" distB="0" distL="0" distR="0" wp14:anchorId="014F4BB4" wp14:editId="5A17F05C">
            <wp:extent cx="5400040" cy="3037840"/>
            <wp:effectExtent l="0" t="0" r="0" b="0"/>
            <wp:docPr id="1747853157"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ABF1C3E" w14:textId="77777777" w:rsidR="00DF4101" w:rsidRPr="005827BE" w:rsidRDefault="00DF4101" w:rsidP="00DF4101">
      <w:pPr>
        <w:rPr>
          <w:rFonts w:hint="eastAsia"/>
          <w:bCs/>
          <w:sz w:val="24"/>
          <w:szCs w:val="24"/>
        </w:rPr>
      </w:pPr>
    </w:p>
    <w:p w14:paraId="10AB832B" w14:textId="77777777" w:rsidR="00DF4101" w:rsidRPr="005827BE" w:rsidRDefault="00DF4101" w:rsidP="00DF4101">
      <w:pPr>
        <w:rPr>
          <w:bCs/>
          <w:sz w:val="24"/>
          <w:szCs w:val="24"/>
        </w:rPr>
      </w:pPr>
      <w:r w:rsidRPr="005827BE">
        <w:rPr>
          <w:rFonts w:hint="eastAsia"/>
          <w:sz w:val="24"/>
          <w:szCs w:val="24"/>
        </w:rPr>
        <w:t>昭和天皇の墓向は、貞明皇后と同じく天風</w:t>
      </w:r>
      <w:r>
        <w:rPr>
          <w:rFonts w:hint="eastAsia"/>
          <w:sz w:val="24"/>
          <w:szCs w:val="24"/>
        </w:rPr>
        <w:t>コウ</w:t>
      </w:r>
      <w:r w:rsidRPr="005827BE">
        <w:rPr>
          <w:rFonts w:hint="eastAsia"/>
          <w:sz w:val="24"/>
          <w:szCs w:val="24"/>
        </w:rPr>
        <w:t>に</w:t>
      </w:r>
      <w:r w:rsidRPr="005827BE">
        <w:rPr>
          <w:rFonts w:hint="eastAsia"/>
          <w:bCs/>
          <w:sz w:val="24"/>
          <w:szCs w:val="24"/>
        </w:rPr>
        <w:t>向けており、卦氣は</w:t>
      </w:r>
      <w:r>
        <w:rPr>
          <w:rFonts w:hint="eastAsia"/>
          <w:bCs/>
          <w:sz w:val="24"/>
          <w:szCs w:val="24"/>
        </w:rPr>
        <w:t>「</w:t>
      </w:r>
      <w:r w:rsidRPr="005827BE">
        <w:rPr>
          <w:rFonts w:hint="eastAsia"/>
          <w:bCs/>
          <w:sz w:val="24"/>
          <w:szCs w:val="24"/>
        </w:rPr>
        <w:t>９金</w:t>
      </w:r>
      <w:r>
        <w:rPr>
          <w:rFonts w:hint="eastAsia"/>
          <w:bCs/>
          <w:sz w:val="24"/>
          <w:szCs w:val="24"/>
        </w:rPr>
        <w:t>」</w:t>
      </w:r>
      <w:r w:rsidRPr="005827BE">
        <w:rPr>
          <w:rFonts w:hint="eastAsia"/>
          <w:bCs/>
          <w:sz w:val="24"/>
          <w:szCs w:val="24"/>
        </w:rPr>
        <w:t>になる。風水池の場所は陵墓から見て、１５５～１６５度の場所にあり、風天小畜</w:t>
      </w:r>
      <w:r>
        <w:rPr>
          <w:rFonts w:hint="eastAsia"/>
          <w:bCs/>
          <w:sz w:val="24"/>
          <w:szCs w:val="24"/>
        </w:rPr>
        <w:t>（ふうてん・しょうちく）</w:t>
      </w:r>
      <w:r w:rsidRPr="005827BE">
        <w:rPr>
          <w:rFonts w:hint="eastAsia"/>
          <w:bCs/>
          <w:sz w:val="24"/>
          <w:szCs w:val="24"/>
        </w:rPr>
        <w:t>、雷天大壮</w:t>
      </w:r>
      <w:r>
        <w:rPr>
          <w:rFonts w:hint="eastAsia"/>
          <w:bCs/>
          <w:sz w:val="24"/>
          <w:szCs w:val="24"/>
        </w:rPr>
        <w:t>（らいてん・たいそう）</w:t>
      </w:r>
      <w:r w:rsidRPr="005827BE">
        <w:rPr>
          <w:rFonts w:hint="eastAsia"/>
          <w:bCs/>
          <w:sz w:val="24"/>
          <w:szCs w:val="24"/>
        </w:rPr>
        <w:t>、火天大有</w:t>
      </w:r>
      <w:r>
        <w:rPr>
          <w:rFonts w:hint="eastAsia"/>
          <w:bCs/>
          <w:sz w:val="24"/>
          <w:szCs w:val="24"/>
        </w:rPr>
        <w:t>（かてん・たいゆう）</w:t>
      </w:r>
      <w:r w:rsidRPr="005827BE">
        <w:rPr>
          <w:rFonts w:hint="eastAsia"/>
          <w:bCs/>
          <w:sz w:val="24"/>
          <w:szCs w:val="24"/>
        </w:rPr>
        <w:t>の３方位にまたがっている。雷天大壮</w:t>
      </w:r>
      <w:r>
        <w:rPr>
          <w:rFonts w:hint="eastAsia"/>
          <w:bCs/>
          <w:sz w:val="24"/>
          <w:szCs w:val="24"/>
        </w:rPr>
        <w:t>（らいてん・たいそう）</w:t>
      </w:r>
      <w:r w:rsidRPr="005827BE">
        <w:rPr>
          <w:rFonts w:hint="eastAsia"/>
          <w:bCs/>
          <w:sz w:val="24"/>
          <w:szCs w:val="24"/>
        </w:rPr>
        <w:t>、火天大有</w:t>
      </w:r>
      <w:r>
        <w:rPr>
          <w:rFonts w:hint="eastAsia"/>
          <w:bCs/>
          <w:sz w:val="24"/>
          <w:szCs w:val="24"/>
        </w:rPr>
        <w:t>（かてん・たいゆう）</w:t>
      </w:r>
      <w:r w:rsidRPr="005827BE">
        <w:rPr>
          <w:rFonts w:hint="eastAsia"/>
          <w:bCs/>
          <w:sz w:val="24"/>
          <w:szCs w:val="24"/>
        </w:rPr>
        <w:t>は残念ながら吉の関係</w:t>
      </w:r>
      <w:r w:rsidRPr="005827BE">
        <w:rPr>
          <w:bCs/>
          <w:sz w:val="24"/>
          <w:szCs w:val="24"/>
        </w:rPr>
        <w:t>では</w:t>
      </w:r>
      <w:r w:rsidRPr="005827BE">
        <w:rPr>
          <w:rFonts w:hint="eastAsia"/>
          <w:bCs/>
          <w:sz w:val="24"/>
          <w:szCs w:val="24"/>
        </w:rPr>
        <w:t>ないが</w:t>
      </w:r>
      <w:r w:rsidRPr="005827BE">
        <w:rPr>
          <w:bCs/>
          <w:sz w:val="24"/>
          <w:szCs w:val="24"/>
        </w:rPr>
        <w:t>、</w:t>
      </w:r>
      <w:r w:rsidRPr="005827BE">
        <w:rPr>
          <w:rFonts w:hint="eastAsia"/>
          <w:bCs/>
          <w:sz w:val="24"/>
          <w:szCs w:val="24"/>
        </w:rPr>
        <w:t>風天小畜</w:t>
      </w:r>
      <w:r>
        <w:rPr>
          <w:rFonts w:hint="eastAsia"/>
          <w:bCs/>
          <w:sz w:val="24"/>
          <w:szCs w:val="24"/>
        </w:rPr>
        <w:t>（ふうてん・しょうちく）</w:t>
      </w:r>
      <w:r w:rsidRPr="005827BE">
        <w:rPr>
          <w:rFonts w:hint="eastAsia"/>
          <w:bCs/>
          <w:sz w:val="24"/>
          <w:szCs w:val="24"/>
        </w:rPr>
        <w:t>の</w:t>
      </w:r>
      <w:r>
        <w:rPr>
          <w:rFonts w:hint="eastAsia"/>
          <w:bCs/>
          <w:sz w:val="24"/>
          <w:szCs w:val="24"/>
        </w:rPr>
        <w:t>「</w:t>
      </w:r>
      <w:r w:rsidRPr="005827BE">
        <w:rPr>
          <w:rFonts w:hint="eastAsia"/>
          <w:bCs/>
          <w:sz w:val="24"/>
          <w:szCs w:val="24"/>
        </w:rPr>
        <w:t>２火</w:t>
      </w:r>
      <w:r>
        <w:rPr>
          <w:rFonts w:hint="eastAsia"/>
          <w:bCs/>
          <w:sz w:val="24"/>
          <w:szCs w:val="24"/>
        </w:rPr>
        <w:t>」</w:t>
      </w:r>
      <w:r w:rsidRPr="005827BE">
        <w:rPr>
          <w:rFonts w:hint="eastAsia"/>
          <w:bCs/>
          <w:sz w:val="24"/>
          <w:szCs w:val="24"/>
        </w:rPr>
        <w:t>が陵墓の</w:t>
      </w:r>
      <w:r>
        <w:rPr>
          <w:rFonts w:hint="eastAsia"/>
          <w:bCs/>
          <w:sz w:val="24"/>
          <w:szCs w:val="24"/>
        </w:rPr>
        <w:t>「</w:t>
      </w:r>
      <w:r w:rsidRPr="005827BE">
        <w:rPr>
          <w:rFonts w:hint="eastAsia"/>
          <w:bCs/>
          <w:sz w:val="24"/>
          <w:szCs w:val="24"/>
        </w:rPr>
        <w:t>９金</w:t>
      </w:r>
      <w:r>
        <w:rPr>
          <w:rFonts w:hint="eastAsia"/>
          <w:bCs/>
          <w:sz w:val="24"/>
          <w:szCs w:val="24"/>
        </w:rPr>
        <w:t>」</w:t>
      </w:r>
      <w:r w:rsidRPr="005827BE">
        <w:rPr>
          <w:rFonts w:hint="eastAsia"/>
          <w:bCs/>
          <w:sz w:val="24"/>
          <w:szCs w:val="24"/>
        </w:rPr>
        <w:t>に</w:t>
      </w:r>
      <w:r>
        <w:rPr>
          <w:rFonts w:hint="eastAsia"/>
          <w:bCs/>
          <w:sz w:val="24"/>
          <w:szCs w:val="24"/>
        </w:rPr>
        <w:t>対し</w:t>
      </w:r>
      <w:r w:rsidRPr="005827BE">
        <w:rPr>
          <w:rFonts w:hint="eastAsia"/>
          <w:bCs/>
          <w:sz w:val="24"/>
          <w:szCs w:val="24"/>
        </w:rPr>
        <w:t>火剋金の</w:t>
      </w:r>
      <w:r>
        <w:rPr>
          <w:rFonts w:hint="eastAsia"/>
          <w:bCs/>
          <w:sz w:val="24"/>
          <w:szCs w:val="24"/>
        </w:rPr>
        <w:t>剋入</w:t>
      </w:r>
      <w:r w:rsidRPr="005827BE">
        <w:rPr>
          <w:rFonts w:hint="eastAsia"/>
          <w:bCs/>
          <w:sz w:val="24"/>
          <w:szCs w:val="24"/>
        </w:rPr>
        <w:t>関係で吉水がしっかりとある。</w:t>
      </w:r>
    </w:p>
    <w:p w14:paraId="1ED3B9DA" w14:textId="77777777" w:rsidR="00DF4101" w:rsidRPr="005827BE" w:rsidRDefault="00DF4101" w:rsidP="00DF4101">
      <w:pPr>
        <w:ind w:firstLineChars="100" w:firstLine="240"/>
        <w:rPr>
          <w:sz w:val="24"/>
          <w:szCs w:val="24"/>
        </w:rPr>
      </w:pPr>
      <w:r w:rsidRPr="005827BE">
        <w:rPr>
          <w:rFonts w:hint="eastAsia"/>
          <w:bCs/>
          <w:sz w:val="24"/>
          <w:szCs w:val="24"/>
        </w:rPr>
        <w:t>また細かい説明は省くが、この風天小畜</w:t>
      </w:r>
      <w:r>
        <w:rPr>
          <w:rFonts w:hint="eastAsia"/>
          <w:bCs/>
          <w:sz w:val="24"/>
          <w:szCs w:val="24"/>
        </w:rPr>
        <w:t>（ふうてん・しょうちく）</w:t>
      </w:r>
      <w:r w:rsidRPr="005827BE">
        <w:rPr>
          <w:rFonts w:hint="eastAsia"/>
          <w:bCs/>
          <w:sz w:val="24"/>
          <w:szCs w:val="24"/>
        </w:rPr>
        <w:t>と</w:t>
      </w:r>
      <w:r w:rsidRPr="005827BE">
        <w:rPr>
          <w:rFonts w:hint="eastAsia"/>
          <w:sz w:val="24"/>
          <w:szCs w:val="24"/>
        </w:rPr>
        <w:t>天風</w:t>
      </w:r>
      <w:r>
        <w:rPr>
          <w:rFonts w:hint="eastAsia"/>
          <w:sz w:val="24"/>
          <w:szCs w:val="24"/>
        </w:rPr>
        <w:t>コウ</w:t>
      </w:r>
      <w:r w:rsidRPr="005827BE">
        <w:rPr>
          <w:rFonts w:hint="eastAsia"/>
          <w:sz w:val="24"/>
          <w:szCs w:val="24"/>
        </w:rPr>
        <w:t>は陰陽対峙し、２という卦氣は下元時期（１９５４年～２０４３年）には、さらに旺氣を高めることにつながることになる。</w:t>
      </w:r>
    </w:p>
    <w:p w14:paraId="3B8DA0A2" w14:textId="77777777" w:rsidR="00DF4101" w:rsidRPr="005827BE" w:rsidRDefault="00DF4101" w:rsidP="00DF4101">
      <w:pPr>
        <w:ind w:firstLineChars="100" w:firstLine="240"/>
        <w:rPr>
          <w:bCs/>
          <w:sz w:val="24"/>
          <w:szCs w:val="24"/>
        </w:rPr>
      </w:pPr>
      <w:r w:rsidRPr="005827BE">
        <w:rPr>
          <w:rFonts w:hint="eastAsia"/>
          <w:bCs/>
          <w:sz w:val="24"/>
          <w:szCs w:val="24"/>
        </w:rPr>
        <w:t>一方の</w:t>
      </w:r>
      <w:r w:rsidRPr="005827BE">
        <w:rPr>
          <w:rFonts w:hint="eastAsia"/>
          <w:sz w:val="24"/>
          <w:szCs w:val="24"/>
        </w:rPr>
        <w:t>香淳皇后の墓向は、山風蠱</w:t>
      </w:r>
      <w:r>
        <w:rPr>
          <w:rFonts w:hint="eastAsia"/>
          <w:sz w:val="24"/>
          <w:szCs w:val="24"/>
        </w:rPr>
        <w:t>（さんぷう・こ）</w:t>
      </w:r>
      <w:r w:rsidRPr="005827BE">
        <w:rPr>
          <w:rFonts w:hint="eastAsia"/>
          <w:sz w:val="24"/>
          <w:szCs w:val="24"/>
        </w:rPr>
        <w:t>に</w:t>
      </w:r>
      <w:r w:rsidRPr="005827BE">
        <w:rPr>
          <w:rFonts w:hint="eastAsia"/>
          <w:bCs/>
          <w:sz w:val="24"/>
          <w:szCs w:val="24"/>
        </w:rPr>
        <w:t>向けており、卦氣は</w:t>
      </w:r>
      <w:r>
        <w:rPr>
          <w:rFonts w:hint="eastAsia"/>
          <w:bCs/>
          <w:sz w:val="24"/>
          <w:szCs w:val="24"/>
        </w:rPr>
        <w:t>「</w:t>
      </w:r>
      <w:r w:rsidRPr="005827BE">
        <w:rPr>
          <w:rFonts w:hint="eastAsia"/>
          <w:bCs/>
          <w:sz w:val="24"/>
          <w:szCs w:val="24"/>
        </w:rPr>
        <w:t>６水</w:t>
      </w:r>
      <w:r>
        <w:rPr>
          <w:rFonts w:hint="eastAsia"/>
          <w:bCs/>
          <w:sz w:val="24"/>
          <w:szCs w:val="24"/>
        </w:rPr>
        <w:t>」</w:t>
      </w:r>
      <w:r w:rsidRPr="005827BE">
        <w:rPr>
          <w:rFonts w:hint="eastAsia"/>
          <w:bCs/>
          <w:sz w:val="24"/>
          <w:szCs w:val="24"/>
        </w:rPr>
        <w:t>になる。風水池の場所は陵墓から見て、１５６～１７０度の場所にあり、風天小畜</w:t>
      </w:r>
      <w:r>
        <w:rPr>
          <w:rFonts w:hint="eastAsia"/>
          <w:bCs/>
          <w:sz w:val="24"/>
          <w:szCs w:val="24"/>
        </w:rPr>
        <w:t>（ふうてん・しょうちく）</w:t>
      </w:r>
      <w:r w:rsidRPr="005827BE">
        <w:rPr>
          <w:rFonts w:hint="eastAsia"/>
          <w:bCs/>
          <w:sz w:val="24"/>
          <w:szCs w:val="24"/>
        </w:rPr>
        <w:t>、雷天大壮</w:t>
      </w:r>
      <w:r>
        <w:rPr>
          <w:rFonts w:hint="eastAsia"/>
          <w:bCs/>
          <w:sz w:val="24"/>
          <w:szCs w:val="24"/>
        </w:rPr>
        <w:t>（らいてん・たいそう）</w:t>
      </w:r>
      <w:r w:rsidRPr="005827BE">
        <w:rPr>
          <w:rFonts w:hint="eastAsia"/>
          <w:bCs/>
          <w:sz w:val="24"/>
          <w:szCs w:val="24"/>
        </w:rPr>
        <w:t>、火天大有</w:t>
      </w:r>
      <w:r>
        <w:rPr>
          <w:rFonts w:hint="eastAsia"/>
          <w:bCs/>
          <w:sz w:val="24"/>
          <w:szCs w:val="24"/>
        </w:rPr>
        <w:t>（かてん・たいゆう）</w:t>
      </w:r>
      <w:r w:rsidRPr="005827BE">
        <w:rPr>
          <w:rFonts w:hint="eastAsia"/>
          <w:bCs/>
          <w:sz w:val="24"/>
          <w:szCs w:val="24"/>
        </w:rPr>
        <w:t>、澤天夬</w:t>
      </w:r>
      <w:r>
        <w:rPr>
          <w:rFonts w:hint="eastAsia"/>
          <w:bCs/>
          <w:sz w:val="24"/>
          <w:szCs w:val="24"/>
        </w:rPr>
        <w:t>（たくてん・かい）</w:t>
      </w:r>
      <w:r w:rsidRPr="005827BE">
        <w:rPr>
          <w:rFonts w:hint="eastAsia"/>
          <w:bCs/>
          <w:sz w:val="24"/>
          <w:szCs w:val="24"/>
        </w:rPr>
        <w:t>の４方位にまたがっている。風天小畜</w:t>
      </w:r>
      <w:r>
        <w:rPr>
          <w:rFonts w:hint="eastAsia"/>
          <w:bCs/>
          <w:sz w:val="24"/>
          <w:szCs w:val="24"/>
        </w:rPr>
        <w:t>（ふうてん・しょうちく）</w:t>
      </w:r>
      <w:r w:rsidRPr="005827BE">
        <w:rPr>
          <w:rFonts w:hint="eastAsia"/>
          <w:bCs/>
          <w:sz w:val="24"/>
          <w:szCs w:val="24"/>
        </w:rPr>
        <w:t>、雷天大壮</w:t>
      </w:r>
      <w:r>
        <w:rPr>
          <w:rFonts w:hint="eastAsia"/>
          <w:bCs/>
          <w:sz w:val="24"/>
          <w:szCs w:val="24"/>
        </w:rPr>
        <w:t>（らいてん・たいそう）</w:t>
      </w:r>
      <w:r w:rsidRPr="005827BE">
        <w:rPr>
          <w:rFonts w:hint="eastAsia"/>
          <w:bCs/>
          <w:sz w:val="24"/>
          <w:szCs w:val="24"/>
        </w:rPr>
        <w:t>、火天大有</w:t>
      </w:r>
      <w:r>
        <w:rPr>
          <w:rFonts w:hint="eastAsia"/>
          <w:bCs/>
          <w:sz w:val="24"/>
          <w:szCs w:val="24"/>
        </w:rPr>
        <w:t>（かてん・たいゆう）</w:t>
      </w:r>
      <w:r w:rsidRPr="005827BE">
        <w:rPr>
          <w:rFonts w:hint="eastAsia"/>
          <w:bCs/>
          <w:sz w:val="24"/>
          <w:szCs w:val="24"/>
        </w:rPr>
        <w:t>は残念ながら吉の関係</w:t>
      </w:r>
      <w:r w:rsidRPr="005827BE">
        <w:rPr>
          <w:bCs/>
          <w:sz w:val="24"/>
          <w:szCs w:val="24"/>
        </w:rPr>
        <w:t>では</w:t>
      </w:r>
      <w:r w:rsidRPr="005827BE">
        <w:rPr>
          <w:rFonts w:hint="eastAsia"/>
          <w:bCs/>
          <w:sz w:val="24"/>
          <w:szCs w:val="24"/>
        </w:rPr>
        <w:t>ない</w:t>
      </w:r>
      <w:r w:rsidRPr="005827BE">
        <w:rPr>
          <w:bCs/>
          <w:sz w:val="24"/>
          <w:szCs w:val="24"/>
        </w:rPr>
        <w:t>が、</w:t>
      </w:r>
      <w:r w:rsidRPr="005827BE">
        <w:rPr>
          <w:rFonts w:hint="eastAsia"/>
          <w:bCs/>
          <w:sz w:val="24"/>
          <w:szCs w:val="24"/>
        </w:rPr>
        <w:t>澤天夬</w:t>
      </w:r>
      <w:r>
        <w:rPr>
          <w:rFonts w:hint="eastAsia"/>
          <w:bCs/>
          <w:sz w:val="24"/>
          <w:szCs w:val="24"/>
        </w:rPr>
        <w:t>（たくてん・かい）</w:t>
      </w:r>
      <w:r w:rsidRPr="005827BE">
        <w:rPr>
          <w:rFonts w:hint="eastAsia"/>
          <w:bCs/>
          <w:sz w:val="24"/>
          <w:szCs w:val="24"/>
        </w:rPr>
        <w:t>がしっかりと存在して、澤天夬</w:t>
      </w:r>
      <w:r>
        <w:rPr>
          <w:rFonts w:hint="eastAsia"/>
          <w:bCs/>
          <w:sz w:val="24"/>
          <w:szCs w:val="24"/>
        </w:rPr>
        <w:t>（たくてん・かい）</w:t>
      </w:r>
      <w:r w:rsidRPr="005827BE">
        <w:rPr>
          <w:rFonts w:hint="eastAsia"/>
          <w:bCs/>
          <w:sz w:val="24"/>
          <w:szCs w:val="24"/>
        </w:rPr>
        <w:t>の</w:t>
      </w:r>
      <w:r>
        <w:rPr>
          <w:rFonts w:hint="eastAsia"/>
          <w:bCs/>
          <w:sz w:val="24"/>
          <w:szCs w:val="24"/>
        </w:rPr>
        <w:t>「</w:t>
      </w:r>
      <w:r w:rsidRPr="005827BE">
        <w:rPr>
          <w:rFonts w:hint="eastAsia"/>
          <w:bCs/>
          <w:sz w:val="24"/>
          <w:szCs w:val="24"/>
        </w:rPr>
        <w:t>４金</w:t>
      </w:r>
      <w:r>
        <w:rPr>
          <w:rFonts w:hint="eastAsia"/>
          <w:bCs/>
          <w:sz w:val="24"/>
          <w:szCs w:val="24"/>
        </w:rPr>
        <w:t>」</w:t>
      </w:r>
      <w:r w:rsidRPr="005827BE">
        <w:rPr>
          <w:rFonts w:hint="eastAsia"/>
          <w:bCs/>
          <w:sz w:val="24"/>
          <w:szCs w:val="24"/>
        </w:rPr>
        <w:t>が陵墓の６水に生入して、かつ４と６の合計１０という合十の関係で最上吉である。</w:t>
      </w:r>
    </w:p>
    <w:p w14:paraId="435848C8" w14:textId="77777777" w:rsidR="00DF4101" w:rsidRPr="005827BE" w:rsidRDefault="00DF4101" w:rsidP="00DF4101">
      <w:pPr>
        <w:ind w:firstLineChars="100" w:firstLine="240"/>
        <w:rPr>
          <w:sz w:val="24"/>
          <w:szCs w:val="24"/>
        </w:rPr>
      </w:pPr>
      <w:r w:rsidRPr="005827BE">
        <w:rPr>
          <w:rFonts w:hint="eastAsia"/>
          <w:bCs/>
          <w:sz w:val="24"/>
          <w:szCs w:val="24"/>
        </w:rPr>
        <w:t>こちらも昭和天皇と同様、</w:t>
      </w:r>
      <w:r w:rsidRPr="005827BE">
        <w:rPr>
          <w:rFonts w:hint="eastAsia"/>
          <w:sz w:val="24"/>
          <w:szCs w:val="24"/>
        </w:rPr>
        <w:t>山風蠱</w:t>
      </w:r>
      <w:r>
        <w:rPr>
          <w:rFonts w:hint="eastAsia"/>
          <w:sz w:val="24"/>
          <w:szCs w:val="24"/>
        </w:rPr>
        <w:t>（さんぷう・こ）</w:t>
      </w:r>
      <w:r w:rsidRPr="005827BE">
        <w:rPr>
          <w:rFonts w:hint="eastAsia"/>
          <w:bCs/>
          <w:sz w:val="24"/>
          <w:szCs w:val="24"/>
        </w:rPr>
        <w:t>と澤天夬</w:t>
      </w:r>
      <w:r>
        <w:rPr>
          <w:rFonts w:hint="eastAsia"/>
          <w:bCs/>
          <w:sz w:val="24"/>
          <w:szCs w:val="24"/>
        </w:rPr>
        <w:t>（たくてん・かい）</w:t>
      </w:r>
      <w:r w:rsidRPr="005827BE">
        <w:rPr>
          <w:rFonts w:hint="eastAsia"/>
          <w:sz w:val="24"/>
          <w:szCs w:val="24"/>
        </w:rPr>
        <w:t>は陰陽対峙し、４という卦氣は下元時期（１９５４年～２０４３年）には、</w:t>
      </w:r>
      <w:r w:rsidRPr="005827BE">
        <w:rPr>
          <w:rFonts w:hint="eastAsia"/>
          <w:sz w:val="24"/>
          <w:szCs w:val="24"/>
        </w:rPr>
        <w:lastRenderedPageBreak/>
        <w:t>さらに旺氣を高めることにつながる完璧な関係を形成している。</w:t>
      </w:r>
    </w:p>
    <w:p w14:paraId="2CED0A02" w14:textId="77777777" w:rsidR="00DF4101" w:rsidRPr="005827BE" w:rsidRDefault="00DF4101" w:rsidP="00DF4101">
      <w:pPr>
        <w:ind w:firstLineChars="100" w:firstLine="240"/>
        <w:rPr>
          <w:bCs/>
          <w:sz w:val="24"/>
          <w:szCs w:val="24"/>
        </w:rPr>
      </w:pPr>
      <w:r w:rsidRPr="005827BE">
        <w:rPr>
          <w:rFonts w:hint="eastAsia"/>
          <w:bCs/>
          <w:sz w:val="24"/>
          <w:szCs w:val="24"/>
        </w:rPr>
        <w:t>以上のように水の関係も完璧な様態を造り上げていることから、日本の繁栄は今後も続くと判断できる。</w:t>
      </w:r>
    </w:p>
    <w:p w14:paraId="1CA5B10A" w14:textId="77777777" w:rsidR="00DF4101" w:rsidRDefault="00DF4101" w:rsidP="00DF4101">
      <w:pPr>
        <w:ind w:firstLineChars="100" w:firstLine="240"/>
        <w:rPr>
          <w:bCs/>
          <w:sz w:val="24"/>
          <w:szCs w:val="24"/>
        </w:rPr>
      </w:pPr>
      <w:r>
        <w:rPr>
          <w:rFonts w:hint="eastAsia"/>
          <w:bCs/>
          <w:sz w:val="24"/>
          <w:szCs w:val="24"/>
        </w:rPr>
        <w:t>陰宅風水の奥義である玄空大卦法をご存じでない読者の方には、大分難しい理論で説明していることをご容赦願いたい。しかし、風水学は時間と方位により変化する氣をどのように活用するかを極めた技術として確立している。氣を自由自在に操った結果、人の福禄寿を叶えていくのだが、実は簡単な理論と技法ではない。巷ではお手軽風水の書籍ばかりが並んでいるが、実は大変奥が深いのである。</w:t>
      </w:r>
    </w:p>
    <w:p w14:paraId="1B859CF5" w14:textId="77777777" w:rsidR="00DF4101" w:rsidRPr="005827BE" w:rsidRDefault="00DF4101" w:rsidP="00DF4101">
      <w:pPr>
        <w:ind w:firstLineChars="100" w:firstLine="240"/>
        <w:rPr>
          <w:bCs/>
          <w:sz w:val="24"/>
          <w:szCs w:val="24"/>
        </w:rPr>
      </w:pPr>
      <w:r>
        <w:rPr>
          <w:rFonts w:hint="eastAsia"/>
          <w:bCs/>
          <w:sz w:val="24"/>
          <w:szCs w:val="24"/>
        </w:rPr>
        <w:t>さて、</w:t>
      </w:r>
      <w:r w:rsidRPr="005827BE">
        <w:rPr>
          <w:rFonts w:hint="eastAsia"/>
          <w:bCs/>
          <w:sz w:val="24"/>
          <w:szCs w:val="24"/>
        </w:rPr>
        <w:t>まだこれで終わりではないので、もう少しお付き合いいただきたい。まだ重要なことが隠されてい</w:t>
      </w:r>
      <w:r>
        <w:rPr>
          <w:rFonts w:hint="eastAsia"/>
          <w:bCs/>
          <w:sz w:val="24"/>
          <w:szCs w:val="24"/>
        </w:rPr>
        <w:t>る</w:t>
      </w:r>
      <w:r w:rsidRPr="005827BE">
        <w:rPr>
          <w:rFonts w:hint="eastAsia"/>
          <w:bCs/>
          <w:sz w:val="24"/>
          <w:szCs w:val="24"/>
        </w:rPr>
        <w:t>のである。それは葬儀の日取りまでも風水的に完璧な日を選んで執り行っていたのである。</w:t>
      </w:r>
    </w:p>
    <w:p w14:paraId="6FE3320D" w14:textId="77777777" w:rsidR="00DF4101" w:rsidRPr="005827BE" w:rsidRDefault="00DF4101" w:rsidP="00DF4101">
      <w:pPr>
        <w:ind w:firstLineChars="100" w:firstLine="240"/>
        <w:rPr>
          <w:bCs/>
          <w:sz w:val="24"/>
          <w:szCs w:val="24"/>
        </w:rPr>
      </w:pPr>
      <w:r w:rsidRPr="005827BE">
        <w:rPr>
          <w:rFonts w:hint="eastAsia"/>
          <w:bCs/>
          <w:sz w:val="24"/>
          <w:szCs w:val="24"/>
        </w:rPr>
        <w:t>これは三方口訣</w:t>
      </w:r>
      <w:r>
        <w:rPr>
          <w:rFonts w:hint="eastAsia"/>
          <w:bCs/>
          <w:sz w:val="24"/>
          <w:szCs w:val="24"/>
        </w:rPr>
        <w:t>（さんぽうくけつ）</w:t>
      </w:r>
      <w:r w:rsidRPr="005827BE">
        <w:rPr>
          <w:rFonts w:hint="eastAsia"/>
          <w:bCs/>
          <w:sz w:val="24"/>
          <w:szCs w:val="24"/>
        </w:rPr>
        <w:t>と</w:t>
      </w:r>
      <w:r>
        <w:rPr>
          <w:rFonts w:hint="eastAsia"/>
          <w:bCs/>
          <w:sz w:val="24"/>
          <w:szCs w:val="24"/>
        </w:rPr>
        <w:t>呼ばれる</w:t>
      </w:r>
      <w:r w:rsidRPr="005827BE">
        <w:rPr>
          <w:rFonts w:hint="eastAsia"/>
          <w:bCs/>
          <w:sz w:val="24"/>
          <w:szCs w:val="24"/>
        </w:rPr>
        <w:t>玄空大卦法の奥義で、</w:t>
      </w:r>
      <w:r>
        <w:rPr>
          <w:rFonts w:hint="eastAsia"/>
          <w:bCs/>
          <w:sz w:val="24"/>
          <w:szCs w:val="24"/>
        </w:rPr>
        <w:t>「</w:t>
      </w:r>
      <w:r w:rsidRPr="005827BE">
        <w:rPr>
          <w:rFonts w:hint="eastAsia"/>
          <w:bCs/>
          <w:sz w:val="24"/>
          <w:szCs w:val="24"/>
        </w:rPr>
        <w:t>日にち</w:t>
      </w:r>
      <w:r>
        <w:rPr>
          <w:rFonts w:hint="eastAsia"/>
          <w:bCs/>
          <w:sz w:val="24"/>
          <w:szCs w:val="24"/>
        </w:rPr>
        <w:t>」</w:t>
      </w:r>
      <w:r w:rsidRPr="005827BE">
        <w:rPr>
          <w:rFonts w:hint="eastAsia"/>
          <w:bCs/>
          <w:sz w:val="24"/>
          <w:szCs w:val="24"/>
        </w:rPr>
        <w:t>が</w:t>
      </w:r>
      <w:r>
        <w:rPr>
          <w:rFonts w:hint="eastAsia"/>
          <w:bCs/>
          <w:sz w:val="24"/>
          <w:szCs w:val="24"/>
        </w:rPr>
        <w:t>「</w:t>
      </w:r>
      <w:r w:rsidRPr="005827BE">
        <w:rPr>
          <w:rFonts w:hint="eastAsia"/>
          <w:bCs/>
          <w:sz w:val="24"/>
          <w:szCs w:val="24"/>
        </w:rPr>
        <w:t>人</w:t>
      </w:r>
      <w:r>
        <w:rPr>
          <w:rFonts w:hint="eastAsia"/>
          <w:bCs/>
          <w:sz w:val="24"/>
          <w:szCs w:val="24"/>
        </w:rPr>
        <w:t>」</w:t>
      </w:r>
      <w:r w:rsidRPr="005827BE">
        <w:rPr>
          <w:rFonts w:hint="eastAsia"/>
          <w:bCs/>
          <w:sz w:val="24"/>
          <w:szCs w:val="24"/>
        </w:rPr>
        <w:t>と</w:t>
      </w:r>
      <w:r>
        <w:rPr>
          <w:rFonts w:hint="eastAsia"/>
          <w:bCs/>
          <w:sz w:val="24"/>
          <w:szCs w:val="24"/>
        </w:rPr>
        <w:t>「</w:t>
      </w:r>
      <w:r w:rsidRPr="005827BE">
        <w:rPr>
          <w:rFonts w:hint="eastAsia"/>
          <w:bCs/>
          <w:sz w:val="24"/>
          <w:szCs w:val="24"/>
        </w:rPr>
        <w:t>墓</w:t>
      </w:r>
      <w:r>
        <w:rPr>
          <w:rFonts w:hint="eastAsia"/>
          <w:bCs/>
          <w:sz w:val="24"/>
          <w:szCs w:val="24"/>
        </w:rPr>
        <w:t>」</w:t>
      </w:r>
      <w:r w:rsidRPr="005827BE">
        <w:rPr>
          <w:rFonts w:hint="eastAsia"/>
          <w:bCs/>
          <w:sz w:val="24"/>
          <w:szCs w:val="24"/>
        </w:rPr>
        <w:t>を守る日を選ぶことで吉効果を更に高めるという手法である。ピンポイントの日にちが吉日となれば、多くの吉祥が得られると言われる技術である。</w:t>
      </w:r>
    </w:p>
    <w:p w14:paraId="7A040EC3" w14:textId="77777777" w:rsidR="00DF4101" w:rsidRPr="005827BE" w:rsidRDefault="00DF4101" w:rsidP="00DF4101">
      <w:pPr>
        <w:rPr>
          <w:bCs/>
          <w:sz w:val="24"/>
          <w:szCs w:val="24"/>
        </w:rPr>
      </w:pPr>
      <w:r w:rsidRPr="005827BE">
        <w:rPr>
          <w:rFonts w:hint="eastAsia"/>
          <w:bCs/>
          <w:sz w:val="24"/>
          <w:szCs w:val="24"/>
        </w:rPr>
        <w:t>それでは、それぞれの葬儀日を探ってみよう。</w:t>
      </w:r>
    </w:p>
    <w:p w14:paraId="08B73A5E" w14:textId="77777777" w:rsidR="00DF4101" w:rsidRDefault="00DF4101" w:rsidP="00DF4101">
      <w:pPr>
        <w:rPr>
          <w:bCs/>
          <w:sz w:val="24"/>
          <w:szCs w:val="24"/>
        </w:rPr>
      </w:pPr>
      <w:r>
        <w:rPr>
          <w:noProof/>
        </w:rPr>
        <w:drawing>
          <wp:inline distT="0" distB="0" distL="0" distR="0" wp14:anchorId="636CED8F" wp14:editId="64E28115">
            <wp:extent cx="5400040" cy="3037840"/>
            <wp:effectExtent l="0" t="0" r="0" b="0"/>
            <wp:docPr id="1409945872"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846CE6F" w14:textId="77777777" w:rsidR="00DF4101" w:rsidRPr="005827BE" w:rsidRDefault="00DF4101" w:rsidP="00DF4101">
      <w:pPr>
        <w:rPr>
          <w:rFonts w:hint="eastAsia"/>
          <w:bCs/>
          <w:sz w:val="24"/>
          <w:szCs w:val="24"/>
        </w:rPr>
      </w:pPr>
    </w:p>
    <w:p w14:paraId="4F6A718F" w14:textId="77777777" w:rsidR="00DF4101" w:rsidRPr="005827BE" w:rsidRDefault="00DF4101" w:rsidP="00DF4101">
      <w:pPr>
        <w:ind w:firstLineChars="100" w:firstLine="240"/>
        <w:rPr>
          <w:bCs/>
          <w:sz w:val="24"/>
          <w:szCs w:val="24"/>
        </w:rPr>
      </w:pPr>
      <w:r w:rsidRPr="005827BE">
        <w:rPr>
          <w:rFonts w:hint="eastAsia"/>
          <w:bCs/>
          <w:sz w:val="24"/>
          <w:szCs w:val="24"/>
        </w:rPr>
        <w:t>まず葬儀日が旺時となる吉日であるかを知らなければならない。吉日</w:t>
      </w:r>
      <w:r w:rsidRPr="005827BE">
        <w:rPr>
          <w:bCs/>
          <w:sz w:val="24"/>
          <w:szCs w:val="24"/>
        </w:rPr>
        <w:t>の考え方としては、年と</w:t>
      </w:r>
      <w:r w:rsidRPr="005827BE">
        <w:rPr>
          <w:rFonts w:hint="eastAsia"/>
          <w:bCs/>
          <w:sz w:val="24"/>
          <w:szCs w:val="24"/>
        </w:rPr>
        <w:t>「日」</w:t>
      </w:r>
      <w:r w:rsidRPr="005827BE">
        <w:rPr>
          <w:bCs/>
          <w:sz w:val="24"/>
          <w:szCs w:val="24"/>
        </w:rPr>
        <w:t>が</w:t>
      </w:r>
      <w:r w:rsidRPr="005827BE">
        <w:rPr>
          <w:rFonts w:hint="eastAsia"/>
          <w:bCs/>
          <w:sz w:val="24"/>
          <w:szCs w:val="24"/>
        </w:rPr>
        <w:t>吉</w:t>
      </w:r>
      <w:r w:rsidRPr="005827BE">
        <w:rPr>
          <w:bCs/>
          <w:sz w:val="24"/>
          <w:szCs w:val="24"/>
        </w:rPr>
        <w:t>関係にあるのか、</w:t>
      </w:r>
      <w:r w:rsidRPr="005827BE">
        <w:rPr>
          <w:rFonts w:hint="eastAsia"/>
          <w:bCs/>
          <w:sz w:val="24"/>
          <w:szCs w:val="24"/>
        </w:rPr>
        <w:t>月</w:t>
      </w:r>
      <w:r w:rsidRPr="005827BE">
        <w:rPr>
          <w:bCs/>
          <w:sz w:val="24"/>
          <w:szCs w:val="24"/>
        </w:rPr>
        <w:t>と</w:t>
      </w:r>
      <w:r w:rsidRPr="005827BE">
        <w:rPr>
          <w:rFonts w:hint="eastAsia"/>
          <w:bCs/>
          <w:sz w:val="24"/>
          <w:szCs w:val="24"/>
        </w:rPr>
        <w:t>「日」</w:t>
      </w:r>
      <w:r w:rsidRPr="005827BE">
        <w:rPr>
          <w:bCs/>
          <w:sz w:val="24"/>
          <w:szCs w:val="24"/>
        </w:rPr>
        <w:t>が吉関係にあるのかということで</w:t>
      </w:r>
      <w:r w:rsidRPr="005827BE">
        <w:rPr>
          <w:rFonts w:hint="eastAsia"/>
          <w:bCs/>
          <w:sz w:val="24"/>
          <w:szCs w:val="24"/>
        </w:rPr>
        <w:t>ある</w:t>
      </w:r>
      <w:r w:rsidRPr="005827BE">
        <w:rPr>
          <w:bCs/>
          <w:sz w:val="24"/>
          <w:szCs w:val="24"/>
        </w:rPr>
        <w:t>。</w:t>
      </w:r>
      <w:r w:rsidRPr="005827BE">
        <w:rPr>
          <w:rFonts w:hint="eastAsia"/>
          <w:bCs/>
          <w:sz w:val="24"/>
          <w:szCs w:val="24"/>
        </w:rPr>
        <w:t>それぞれに干支を</w:t>
      </w:r>
      <w:r w:rsidRPr="005827BE">
        <w:rPr>
          <w:bCs/>
          <w:sz w:val="24"/>
          <w:szCs w:val="24"/>
        </w:rPr>
        <w:t>持つの</w:t>
      </w:r>
      <w:r w:rsidRPr="005827BE">
        <w:rPr>
          <w:rFonts w:hint="eastAsia"/>
          <w:bCs/>
          <w:sz w:val="24"/>
          <w:szCs w:val="24"/>
        </w:rPr>
        <w:t>だ</w:t>
      </w:r>
      <w:r w:rsidRPr="005827BE">
        <w:rPr>
          <w:bCs/>
          <w:sz w:val="24"/>
          <w:szCs w:val="24"/>
        </w:rPr>
        <w:t>が、</w:t>
      </w:r>
      <w:r w:rsidRPr="005827BE">
        <w:rPr>
          <w:rFonts w:hint="eastAsia"/>
          <w:bCs/>
          <w:sz w:val="24"/>
          <w:szCs w:val="24"/>
        </w:rPr>
        <w:t>干支</w:t>
      </w:r>
      <w:r w:rsidRPr="005827BE">
        <w:rPr>
          <w:bCs/>
          <w:sz w:val="24"/>
          <w:szCs w:val="24"/>
        </w:rPr>
        <w:t>の相性</w:t>
      </w:r>
      <w:r w:rsidRPr="005827BE">
        <w:rPr>
          <w:rFonts w:hint="eastAsia"/>
          <w:bCs/>
          <w:sz w:val="24"/>
          <w:szCs w:val="24"/>
        </w:rPr>
        <w:t>や卦氣</w:t>
      </w:r>
      <w:r w:rsidRPr="005827BE">
        <w:rPr>
          <w:bCs/>
          <w:sz w:val="24"/>
          <w:szCs w:val="24"/>
        </w:rPr>
        <w:t>の</w:t>
      </w:r>
      <w:r w:rsidRPr="005827BE">
        <w:rPr>
          <w:rFonts w:hint="eastAsia"/>
          <w:bCs/>
          <w:sz w:val="24"/>
          <w:szCs w:val="24"/>
        </w:rPr>
        <w:t>関係を吉</w:t>
      </w:r>
      <w:r w:rsidRPr="005827BE">
        <w:rPr>
          <w:bCs/>
          <w:sz w:val="24"/>
          <w:szCs w:val="24"/>
        </w:rPr>
        <w:t>に</w:t>
      </w:r>
      <w:r w:rsidRPr="005827BE">
        <w:rPr>
          <w:rFonts w:hint="eastAsia"/>
          <w:bCs/>
          <w:sz w:val="24"/>
          <w:szCs w:val="24"/>
        </w:rPr>
        <w:t>するのが</w:t>
      </w:r>
      <w:r w:rsidRPr="005827BE">
        <w:rPr>
          <w:bCs/>
          <w:sz w:val="24"/>
          <w:szCs w:val="24"/>
        </w:rPr>
        <w:t>最善と言え</w:t>
      </w:r>
      <w:r w:rsidRPr="005827BE">
        <w:rPr>
          <w:rFonts w:hint="eastAsia"/>
          <w:bCs/>
          <w:sz w:val="24"/>
          <w:szCs w:val="24"/>
        </w:rPr>
        <w:t>る</w:t>
      </w:r>
      <w:r w:rsidRPr="005827BE">
        <w:rPr>
          <w:bCs/>
          <w:sz w:val="24"/>
          <w:szCs w:val="24"/>
        </w:rPr>
        <w:t>。</w:t>
      </w:r>
    </w:p>
    <w:p w14:paraId="419350E4" w14:textId="77777777" w:rsidR="00DF4101" w:rsidRPr="005827BE" w:rsidRDefault="00DF4101" w:rsidP="00DF4101">
      <w:pPr>
        <w:ind w:firstLineChars="100" w:firstLine="240"/>
        <w:rPr>
          <w:bCs/>
          <w:sz w:val="24"/>
          <w:szCs w:val="24"/>
        </w:rPr>
      </w:pPr>
      <w:r w:rsidRPr="005827BE">
        <w:rPr>
          <w:rFonts w:hint="eastAsia"/>
          <w:bCs/>
          <w:sz w:val="24"/>
          <w:szCs w:val="24"/>
        </w:rPr>
        <w:lastRenderedPageBreak/>
        <w:t>大正天皇の大喪の礼</w:t>
      </w:r>
      <w:r w:rsidRPr="00537194">
        <w:rPr>
          <w:rFonts w:hint="eastAsia"/>
          <w:bCs/>
          <w:sz w:val="24"/>
          <w:szCs w:val="24"/>
        </w:rPr>
        <w:t>（たいそうのれい）</w:t>
      </w:r>
      <w:r w:rsidRPr="005827BE">
        <w:rPr>
          <w:rFonts w:hint="eastAsia"/>
          <w:bCs/>
          <w:sz w:val="24"/>
          <w:szCs w:val="24"/>
        </w:rPr>
        <w:t>が執り行われたのは、１９２７年２月７日。１９２７年と「７日」は、６水と１水の生成関係で吉である。２月と「７日」は、卦氣は９金と１水で、金生水かつ合十で吉である。そうすると「７日」という日にちは、大変旺氣を帯びる日であると判断できる。更にこの旺氣を帯びた「７日」が</w:t>
      </w:r>
      <w:r>
        <w:rPr>
          <w:rFonts w:hint="eastAsia"/>
          <w:bCs/>
          <w:sz w:val="24"/>
          <w:szCs w:val="24"/>
        </w:rPr>
        <w:t>「</w:t>
      </w:r>
      <w:r w:rsidRPr="005827BE">
        <w:rPr>
          <w:rFonts w:hint="eastAsia"/>
          <w:bCs/>
          <w:sz w:val="24"/>
          <w:szCs w:val="24"/>
        </w:rPr>
        <w:t>大正天皇と陵墓</w:t>
      </w:r>
      <w:r>
        <w:rPr>
          <w:rFonts w:hint="eastAsia"/>
          <w:bCs/>
          <w:sz w:val="24"/>
          <w:szCs w:val="24"/>
        </w:rPr>
        <w:t>」</w:t>
      </w:r>
      <w:r w:rsidRPr="005827BE">
        <w:rPr>
          <w:rFonts w:hint="eastAsia"/>
          <w:bCs/>
          <w:sz w:val="24"/>
          <w:szCs w:val="24"/>
        </w:rPr>
        <w:t>に力を与えているのかを調べることが重要なのである。いかに旺氣を帯びた日と言っても、</w:t>
      </w:r>
      <w:r>
        <w:rPr>
          <w:rFonts w:hint="eastAsia"/>
          <w:bCs/>
          <w:sz w:val="24"/>
          <w:szCs w:val="24"/>
        </w:rPr>
        <w:t>「</w:t>
      </w:r>
      <w:r w:rsidRPr="005827BE">
        <w:rPr>
          <w:rFonts w:hint="eastAsia"/>
          <w:bCs/>
          <w:sz w:val="24"/>
          <w:szCs w:val="24"/>
        </w:rPr>
        <w:t>大正天皇と陵墓</w:t>
      </w:r>
      <w:r>
        <w:rPr>
          <w:rFonts w:hint="eastAsia"/>
          <w:bCs/>
          <w:sz w:val="24"/>
          <w:szCs w:val="24"/>
        </w:rPr>
        <w:t>」</w:t>
      </w:r>
      <w:r w:rsidRPr="005827BE">
        <w:rPr>
          <w:rFonts w:hint="eastAsia"/>
          <w:bCs/>
          <w:sz w:val="24"/>
          <w:szCs w:val="24"/>
        </w:rPr>
        <w:t>に対して相性が吉でなくては意味がないのである。「７日」の１水の旺氣をもらうためには、五吉の関係にならなくてはならない。つまり、同じ水行の１・６、水生木の３・８、水剋火の２・７、合十の関係となる９が吉であって、それ以外の数字であれば吉日と言っても、</w:t>
      </w:r>
      <w:r>
        <w:rPr>
          <w:rFonts w:hint="eastAsia"/>
          <w:bCs/>
          <w:sz w:val="24"/>
          <w:szCs w:val="24"/>
        </w:rPr>
        <w:t>「</w:t>
      </w:r>
      <w:r w:rsidRPr="005827BE">
        <w:rPr>
          <w:rFonts w:hint="eastAsia"/>
          <w:bCs/>
          <w:sz w:val="24"/>
          <w:szCs w:val="24"/>
        </w:rPr>
        <w:t>大正天皇と陵墓</w:t>
      </w:r>
      <w:r>
        <w:rPr>
          <w:rFonts w:hint="eastAsia"/>
          <w:bCs/>
          <w:sz w:val="24"/>
          <w:szCs w:val="24"/>
        </w:rPr>
        <w:t>」</w:t>
      </w:r>
      <w:r w:rsidRPr="005827BE">
        <w:rPr>
          <w:rFonts w:hint="eastAsia"/>
          <w:bCs/>
          <w:sz w:val="24"/>
          <w:szCs w:val="24"/>
        </w:rPr>
        <w:t>とっては力を与えてくれないのである。</w:t>
      </w:r>
    </w:p>
    <w:p w14:paraId="4B9321C7" w14:textId="77777777" w:rsidR="00DF4101" w:rsidRPr="005827BE" w:rsidRDefault="00DF4101" w:rsidP="00DF4101">
      <w:pPr>
        <w:ind w:firstLineChars="100" w:firstLine="240"/>
        <w:rPr>
          <w:bCs/>
          <w:sz w:val="24"/>
          <w:szCs w:val="24"/>
        </w:rPr>
      </w:pPr>
      <w:r w:rsidRPr="005827BE">
        <w:rPr>
          <w:rFonts w:hint="eastAsia"/>
          <w:bCs/>
          <w:sz w:val="24"/>
          <w:szCs w:val="24"/>
        </w:rPr>
        <w:t>さてどうであろうか？</w:t>
      </w:r>
    </w:p>
    <w:p w14:paraId="6683BF29" w14:textId="77777777" w:rsidR="00DF4101" w:rsidRPr="005827BE" w:rsidRDefault="00DF4101" w:rsidP="00DF4101">
      <w:pPr>
        <w:pStyle w:val="afff6"/>
        <w:numPr>
          <w:ilvl w:val="0"/>
          <w:numId w:val="31"/>
        </w:numPr>
        <w:contextualSpacing w:val="0"/>
        <w:rPr>
          <w:bCs/>
          <w:sz w:val="24"/>
          <w:szCs w:val="24"/>
        </w:rPr>
      </w:pPr>
      <w:r w:rsidRPr="005827BE">
        <w:rPr>
          <w:rFonts w:hint="eastAsia"/>
          <w:bCs/>
          <w:sz w:val="24"/>
          <w:szCs w:val="24"/>
        </w:rPr>
        <w:t>７日の１水と大正天皇の７火は水剋火</w:t>
      </w:r>
      <w:r>
        <w:rPr>
          <w:rFonts w:hint="eastAsia"/>
          <w:bCs/>
          <w:sz w:val="24"/>
          <w:szCs w:val="24"/>
        </w:rPr>
        <w:t>の剋入</w:t>
      </w:r>
      <w:r w:rsidRPr="005827BE">
        <w:rPr>
          <w:rFonts w:hint="eastAsia"/>
          <w:bCs/>
          <w:sz w:val="24"/>
          <w:szCs w:val="24"/>
        </w:rPr>
        <w:t>となり吉。</w:t>
      </w:r>
    </w:p>
    <w:p w14:paraId="67496900" w14:textId="77777777" w:rsidR="00DF4101" w:rsidRPr="005827BE" w:rsidRDefault="00DF4101" w:rsidP="00DF4101">
      <w:pPr>
        <w:pStyle w:val="afff6"/>
        <w:numPr>
          <w:ilvl w:val="0"/>
          <w:numId w:val="31"/>
        </w:numPr>
        <w:contextualSpacing w:val="0"/>
        <w:rPr>
          <w:bCs/>
          <w:sz w:val="24"/>
          <w:szCs w:val="24"/>
        </w:rPr>
      </w:pPr>
      <w:r w:rsidRPr="005827BE">
        <w:rPr>
          <w:rFonts w:hint="eastAsia"/>
          <w:bCs/>
          <w:sz w:val="24"/>
          <w:szCs w:val="24"/>
        </w:rPr>
        <w:t>７日の１水と陵墓の６水は生成関係となり、こちらも吉。</w:t>
      </w:r>
    </w:p>
    <w:p w14:paraId="064E0E6E" w14:textId="77777777" w:rsidR="00DF4101" w:rsidRPr="005827BE" w:rsidRDefault="00DF4101" w:rsidP="00DF4101">
      <w:pPr>
        <w:pStyle w:val="afff6"/>
        <w:numPr>
          <w:ilvl w:val="0"/>
          <w:numId w:val="31"/>
        </w:numPr>
        <w:contextualSpacing w:val="0"/>
        <w:rPr>
          <w:sz w:val="24"/>
          <w:szCs w:val="24"/>
        </w:rPr>
      </w:pPr>
      <w:r w:rsidRPr="005827BE">
        <w:rPr>
          <w:rFonts w:hint="eastAsia"/>
          <w:bCs/>
          <w:sz w:val="24"/>
          <w:szCs w:val="24"/>
        </w:rPr>
        <w:t>陵墓と大正天皇の関係については、既に書いた通り、</w:t>
      </w:r>
      <w:r w:rsidRPr="005827BE">
        <w:rPr>
          <w:rFonts w:hint="eastAsia"/>
          <w:sz w:val="24"/>
          <w:szCs w:val="24"/>
        </w:rPr>
        <w:t>水剋火の</w:t>
      </w:r>
      <w:r>
        <w:rPr>
          <w:rFonts w:hint="eastAsia"/>
          <w:sz w:val="24"/>
          <w:szCs w:val="24"/>
        </w:rPr>
        <w:t>剋入</w:t>
      </w:r>
      <w:r w:rsidRPr="005827BE">
        <w:rPr>
          <w:rFonts w:hint="eastAsia"/>
          <w:sz w:val="24"/>
          <w:szCs w:val="24"/>
        </w:rPr>
        <w:t>関係で吉となり、卦運も三運で旺運を得ることができて吉である。</w:t>
      </w:r>
    </w:p>
    <w:p w14:paraId="7B8C34E0" w14:textId="77777777" w:rsidR="00DF4101" w:rsidRPr="005827BE" w:rsidRDefault="00DF4101" w:rsidP="00DF4101">
      <w:pPr>
        <w:rPr>
          <w:bCs/>
          <w:sz w:val="24"/>
          <w:szCs w:val="24"/>
        </w:rPr>
      </w:pPr>
      <w:r w:rsidRPr="005827BE">
        <w:rPr>
          <w:rFonts w:hint="eastAsia"/>
          <w:bCs/>
          <w:sz w:val="24"/>
          <w:szCs w:val="24"/>
        </w:rPr>
        <w:t>三方口訣のセオリーで言えば、完璧な最上吉と言えるだろう。</w:t>
      </w:r>
    </w:p>
    <w:p w14:paraId="4CD567F1" w14:textId="77777777" w:rsidR="00DF4101" w:rsidRPr="005827BE" w:rsidRDefault="00DF4101" w:rsidP="00DF4101">
      <w:pPr>
        <w:ind w:firstLineChars="100" w:firstLine="240"/>
        <w:rPr>
          <w:bCs/>
          <w:sz w:val="24"/>
          <w:szCs w:val="24"/>
        </w:rPr>
      </w:pPr>
      <w:r w:rsidRPr="005827BE">
        <w:rPr>
          <w:rFonts w:hint="eastAsia"/>
          <w:sz w:val="24"/>
          <w:szCs w:val="24"/>
        </w:rPr>
        <w:t>貞明皇后の大喪の儀</w:t>
      </w:r>
      <w:r w:rsidRPr="00537194">
        <w:rPr>
          <w:rFonts w:hint="eastAsia"/>
          <w:sz w:val="24"/>
          <w:szCs w:val="24"/>
        </w:rPr>
        <w:t>（たいそう</w:t>
      </w:r>
      <w:r>
        <w:rPr>
          <w:rFonts w:hint="eastAsia"/>
          <w:sz w:val="24"/>
          <w:szCs w:val="24"/>
        </w:rPr>
        <w:t>の</w:t>
      </w:r>
      <w:r w:rsidRPr="00537194">
        <w:rPr>
          <w:rFonts w:hint="eastAsia"/>
          <w:sz w:val="24"/>
          <w:szCs w:val="24"/>
        </w:rPr>
        <w:t>ぎ）</w:t>
      </w:r>
      <w:r w:rsidRPr="005827BE">
        <w:rPr>
          <w:rFonts w:hint="eastAsia"/>
          <w:sz w:val="24"/>
          <w:szCs w:val="24"/>
        </w:rPr>
        <w:t>は、１９５１年６月２２日。</w:t>
      </w:r>
      <w:r w:rsidRPr="005827BE">
        <w:rPr>
          <w:rFonts w:hint="eastAsia"/>
          <w:bCs/>
          <w:sz w:val="24"/>
          <w:szCs w:val="24"/>
        </w:rPr>
        <w:t>１９５１年と「２２日」は、２火と４金の火剋金</w:t>
      </w:r>
      <w:r>
        <w:rPr>
          <w:rFonts w:hint="eastAsia"/>
          <w:bCs/>
          <w:sz w:val="24"/>
          <w:szCs w:val="24"/>
        </w:rPr>
        <w:t>の剋入</w:t>
      </w:r>
      <w:r w:rsidRPr="005827BE">
        <w:rPr>
          <w:rFonts w:hint="eastAsia"/>
          <w:bCs/>
          <w:sz w:val="24"/>
          <w:szCs w:val="24"/>
        </w:rPr>
        <w:t>で吉である。６月と「２２日」は、９金と４金で、生成関係で吉である。結果、「２２日」は大変旺氣を帯びる日である判断できる。</w:t>
      </w:r>
    </w:p>
    <w:p w14:paraId="3201580D" w14:textId="77777777" w:rsidR="00DF4101" w:rsidRPr="005827BE" w:rsidRDefault="00DF4101" w:rsidP="00DF4101">
      <w:pPr>
        <w:rPr>
          <w:bCs/>
          <w:sz w:val="24"/>
          <w:szCs w:val="24"/>
        </w:rPr>
      </w:pPr>
      <w:r w:rsidRPr="005827BE">
        <w:rPr>
          <w:rFonts w:hint="eastAsia"/>
          <w:bCs/>
          <w:sz w:val="24"/>
          <w:szCs w:val="24"/>
        </w:rPr>
        <w:t>この旺氣を帯びた「２２日」と</w:t>
      </w:r>
      <w:r>
        <w:rPr>
          <w:rFonts w:hint="eastAsia"/>
          <w:bCs/>
          <w:sz w:val="24"/>
          <w:szCs w:val="24"/>
        </w:rPr>
        <w:t>「</w:t>
      </w:r>
      <w:r w:rsidRPr="005827BE">
        <w:rPr>
          <w:rFonts w:hint="eastAsia"/>
          <w:sz w:val="24"/>
          <w:szCs w:val="24"/>
        </w:rPr>
        <w:t>貞明皇后、</w:t>
      </w:r>
      <w:r w:rsidRPr="005827BE">
        <w:rPr>
          <w:rFonts w:hint="eastAsia"/>
          <w:bCs/>
          <w:sz w:val="24"/>
          <w:szCs w:val="24"/>
        </w:rPr>
        <w:t>陵墓</w:t>
      </w:r>
      <w:r>
        <w:rPr>
          <w:rFonts w:hint="eastAsia"/>
          <w:bCs/>
          <w:sz w:val="24"/>
          <w:szCs w:val="24"/>
        </w:rPr>
        <w:t>」</w:t>
      </w:r>
      <w:r w:rsidRPr="005827BE">
        <w:rPr>
          <w:rFonts w:hint="eastAsia"/>
          <w:bCs/>
          <w:sz w:val="24"/>
          <w:szCs w:val="24"/>
        </w:rPr>
        <w:t>の関係を見ると、</w:t>
      </w:r>
    </w:p>
    <w:p w14:paraId="789BB9D8" w14:textId="77777777" w:rsidR="00DF4101" w:rsidRPr="005827BE" w:rsidRDefault="00DF4101" w:rsidP="00DF4101">
      <w:pPr>
        <w:pStyle w:val="afff6"/>
        <w:numPr>
          <w:ilvl w:val="0"/>
          <w:numId w:val="28"/>
        </w:numPr>
        <w:contextualSpacing w:val="0"/>
        <w:rPr>
          <w:bCs/>
          <w:sz w:val="24"/>
          <w:szCs w:val="24"/>
        </w:rPr>
      </w:pPr>
      <w:r w:rsidRPr="005827BE">
        <w:rPr>
          <w:rFonts w:hint="eastAsia"/>
          <w:bCs/>
          <w:sz w:val="24"/>
          <w:szCs w:val="24"/>
        </w:rPr>
        <w:t>２２日の４金と</w:t>
      </w:r>
      <w:r w:rsidRPr="005827BE">
        <w:rPr>
          <w:rFonts w:hint="eastAsia"/>
          <w:sz w:val="24"/>
          <w:szCs w:val="24"/>
        </w:rPr>
        <w:t>貞明皇后</w:t>
      </w:r>
      <w:r w:rsidRPr="005827BE">
        <w:rPr>
          <w:rFonts w:hint="eastAsia"/>
          <w:bCs/>
          <w:sz w:val="24"/>
          <w:szCs w:val="24"/>
        </w:rPr>
        <w:t>の３木は金剋木</w:t>
      </w:r>
      <w:r>
        <w:rPr>
          <w:rFonts w:hint="eastAsia"/>
          <w:bCs/>
          <w:sz w:val="24"/>
          <w:szCs w:val="24"/>
        </w:rPr>
        <w:t>の剋入</w:t>
      </w:r>
      <w:r w:rsidRPr="005827BE">
        <w:rPr>
          <w:rFonts w:hint="eastAsia"/>
          <w:bCs/>
          <w:sz w:val="24"/>
          <w:szCs w:val="24"/>
        </w:rPr>
        <w:t>となり吉。</w:t>
      </w:r>
    </w:p>
    <w:p w14:paraId="09358C7B" w14:textId="77777777" w:rsidR="00DF4101" w:rsidRPr="005827BE" w:rsidRDefault="00DF4101" w:rsidP="00DF4101">
      <w:pPr>
        <w:pStyle w:val="afff6"/>
        <w:numPr>
          <w:ilvl w:val="0"/>
          <w:numId w:val="28"/>
        </w:numPr>
        <w:contextualSpacing w:val="0"/>
        <w:rPr>
          <w:bCs/>
          <w:sz w:val="24"/>
          <w:szCs w:val="24"/>
        </w:rPr>
      </w:pPr>
      <w:r w:rsidRPr="005827BE">
        <w:rPr>
          <w:rFonts w:hint="eastAsia"/>
          <w:bCs/>
          <w:sz w:val="24"/>
          <w:szCs w:val="24"/>
        </w:rPr>
        <w:t>２２日の４金と陵墓の１水は金生水</w:t>
      </w:r>
      <w:r>
        <w:rPr>
          <w:rFonts w:hint="eastAsia"/>
          <w:bCs/>
          <w:sz w:val="24"/>
          <w:szCs w:val="24"/>
        </w:rPr>
        <w:t>の生入</w:t>
      </w:r>
      <w:r w:rsidRPr="005827BE">
        <w:rPr>
          <w:rFonts w:hint="eastAsia"/>
          <w:bCs/>
          <w:sz w:val="24"/>
          <w:szCs w:val="24"/>
        </w:rPr>
        <w:t>となり、こちらも吉。</w:t>
      </w:r>
    </w:p>
    <w:p w14:paraId="665B0BA5" w14:textId="77777777" w:rsidR="00DF4101" w:rsidRPr="005827BE" w:rsidRDefault="00DF4101" w:rsidP="00DF4101">
      <w:pPr>
        <w:pStyle w:val="afff6"/>
        <w:numPr>
          <w:ilvl w:val="0"/>
          <w:numId w:val="28"/>
        </w:numPr>
        <w:contextualSpacing w:val="0"/>
        <w:rPr>
          <w:bCs/>
          <w:sz w:val="24"/>
          <w:szCs w:val="24"/>
        </w:rPr>
      </w:pPr>
      <w:r w:rsidRPr="005827BE">
        <w:rPr>
          <w:rFonts w:hint="eastAsia"/>
          <w:bCs/>
          <w:sz w:val="24"/>
          <w:szCs w:val="24"/>
        </w:rPr>
        <w:t>陵墓と</w:t>
      </w:r>
      <w:r w:rsidRPr="005827BE">
        <w:rPr>
          <w:rFonts w:hint="eastAsia"/>
          <w:sz w:val="24"/>
          <w:szCs w:val="24"/>
        </w:rPr>
        <w:t>貞明皇后</w:t>
      </w:r>
      <w:r w:rsidRPr="005827BE">
        <w:rPr>
          <w:rFonts w:hint="eastAsia"/>
          <w:bCs/>
          <w:sz w:val="24"/>
          <w:szCs w:val="24"/>
        </w:rPr>
        <w:t>の関係については、既に書いた通り</w:t>
      </w:r>
      <w:r w:rsidRPr="005827BE">
        <w:rPr>
          <w:rFonts w:hint="eastAsia"/>
          <w:sz w:val="24"/>
          <w:szCs w:val="24"/>
        </w:rPr>
        <w:t>水生木の</w:t>
      </w:r>
      <w:r>
        <w:rPr>
          <w:rFonts w:hint="eastAsia"/>
          <w:sz w:val="24"/>
          <w:szCs w:val="24"/>
        </w:rPr>
        <w:t>生入</w:t>
      </w:r>
      <w:r w:rsidRPr="005827BE">
        <w:rPr>
          <w:rFonts w:hint="eastAsia"/>
          <w:sz w:val="24"/>
          <w:szCs w:val="24"/>
        </w:rPr>
        <w:t>関係で吉となり、卦運は旺運を得ていないが、３年後には旺運となり吉。</w:t>
      </w:r>
    </w:p>
    <w:p w14:paraId="4DDAA54A" w14:textId="77777777" w:rsidR="00DF4101" w:rsidRPr="005827BE" w:rsidRDefault="00DF4101" w:rsidP="00DF4101">
      <w:pPr>
        <w:ind w:firstLineChars="100" w:firstLine="240"/>
        <w:rPr>
          <w:bCs/>
          <w:sz w:val="24"/>
          <w:szCs w:val="24"/>
        </w:rPr>
      </w:pPr>
      <w:r w:rsidRPr="005827BE">
        <w:rPr>
          <w:rFonts w:hint="eastAsia"/>
          <w:bCs/>
          <w:sz w:val="24"/>
          <w:szCs w:val="24"/>
        </w:rPr>
        <w:t>これも三方口訣のセオリーで言えば、ほぼ完璧な最上吉と言える。</w:t>
      </w:r>
    </w:p>
    <w:p w14:paraId="5803D462" w14:textId="77777777" w:rsidR="00DF4101" w:rsidRPr="005827BE" w:rsidRDefault="00DF4101" w:rsidP="00DF4101">
      <w:pPr>
        <w:rPr>
          <w:bCs/>
          <w:sz w:val="24"/>
          <w:szCs w:val="24"/>
        </w:rPr>
      </w:pPr>
    </w:p>
    <w:p w14:paraId="25F79EE7" w14:textId="77777777" w:rsidR="00DF4101" w:rsidRDefault="00DF4101" w:rsidP="00DF4101">
      <w:pPr>
        <w:ind w:firstLineChars="100" w:firstLine="240"/>
        <w:rPr>
          <w:bCs/>
          <w:sz w:val="24"/>
          <w:szCs w:val="24"/>
        </w:rPr>
      </w:pPr>
      <w:r w:rsidRPr="005827BE">
        <w:rPr>
          <w:rFonts w:hint="eastAsia"/>
          <w:bCs/>
          <w:sz w:val="24"/>
          <w:szCs w:val="24"/>
        </w:rPr>
        <w:t>次に昭和天皇・皇后も見て</w:t>
      </w:r>
      <w:r>
        <w:rPr>
          <w:rFonts w:hint="eastAsia"/>
          <w:bCs/>
          <w:sz w:val="24"/>
          <w:szCs w:val="24"/>
        </w:rPr>
        <w:t>みよう</w:t>
      </w:r>
      <w:r w:rsidRPr="005827BE">
        <w:rPr>
          <w:rFonts w:hint="eastAsia"/>
          <w:bCs/>
          <w:sz w:val="24"/>
          <w:szCs w:val="24"/>
        </w:rPr>
        <w:t>。</w:t>
      </w:r>
    </w:p>
    <w:p w14:paraId="2797BB97" w14:textId="77777777" w:rsidR="00DF4101" w:rsidRDefault="00DF4101" w:rsidP="00DF4101">
      <w:pPr>
        <w:rPr>
          <w:bCs/>
          <w:sz w:val="24"/>
          <w:szCs w:val="24"/>
        </w:rPr>
      </w:pPr>
      <w:r>
        <w:rPr>
          <w:noProof/>
        </w:rPr>
        <w:lastRenderedPageBreak/>
        <w:drawing>
          <wp:inline distT="0" distB="0" distL="0" distR="0" wp14:anchorId="607EDF50" wp14:editId="7E49F459">
            <wp:extent cx="5400040" cy="3037840"/>
            <wp:effectExtent l="0" t="0" r="0" b="0"/>
            <wp:docPr id="1046789123"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3046820" w14:textId="77777777" w:rsidR="00DF4101" w:rsidRPr="005827BE" w:rsidRDefault="00DF4101" w:rsidP="00DF4101">
      <w:pPr>
        <w:rPr>
          <w:rFonts w:hint="eastAsia"/>
          <w:bCs/>
          <w:sz w:val="24"/>
          <w:szCs w:val="24"/>
        </w:rPr>
      </w:pPr>
    </w:p>
    <w:p w14:paraId="5B1B460D" w14:textId="77777777" w:rsidR="00DF4101" w:rsidRPr="005827BE" w:rsidRDefault="00DF4101" w:rsidP="00DF4101">
      <w:pPr>
        <w:ind w:firstLineChars="100" w:firstLine="240"/>
        <w:rPr>
          <w:bCs/>
          <w:sz w:val="24"/>
          <w:szCs w:val="24"/>
        </w:rPr>
      </w:pPr>
      <w:r w:rsidRPr="005827BE">
        <w:rPr>
          <w:rFonts w:hint="eastAsia"/>
          <w:sz w:val="24"/>
          <w:szCs w:val="24"/>
        </w:rPr>
        <w:t>昭和天皇の大喪の礼</w:t>
      </w:r>
      <w:r w:rsidRPr="00537194">
        <w:rPr>
          <w:rFonts w:hint="eastAsia"/>
          <w:sz w:val="24"/>
          <w:szCs w:val="24"/>
        </w:rPr>
        <w:t>（たいそうの</w:t>
      </w:r>
      <w:r>
        <w:rPr>
          <w:rFonts w:hint="eastAsia"/>
          <w:sz w:val="24"/>
          <w:szCs w:val="24"/>
        </w:rPr>
        <w:t>れい</w:t>
      </w:r>
      <w:r w:rsidRPr="00537194">
        <w:rPr>
          <w:rFonts w:hint="eastAsia"/>
          <w:sz w:val="24"/>
          <w:szCs w:val="24"/>
        </w:rPr>
        <w:t>）</w:t>
      </w:r>
      <w:r w:rsidRPr="005827BE">
        <w:rPr>
          <w:rFonts w:hint="eastAsia"/>
          <w:sz w:val="24"/>
          <w:szCs w:val="24"/>
        </w:rPr>
        <w:t>は、１９８９年２月２４日。</w:t>
      </w:r>
      <w:r w:rsidRPr="005827BE">
        <w:rPr>
          <w:rFonts w:hint="eastAsia"/>
          <w:bCs/>
          <w:sz w:val="24"/>
          <w:szCs w:val="24"/>
        </w:rPr>
        <w:t>１９８９年と「２４日」は生出関係、２月と「２４日」は剋出関係で、残念ながら吉日とは言えない。</w:t>
      </w:r>
    </w:p>
    <w:p w14:paraId="405B43EE" w14:textId="77777777" w:rsidR="00DF4101" w:rsidRPr="005827BE" w:rsidRDefault="00DF4101" w:rsidP="00DF4101">
      <w:pPr>
        <w:rPr>
          <w:bCs/>
          <w:sz w:val="24"/>
          <w:szCs w:val="24"/>
        </w:rPr>
      </w:pPr>
      <w:r w:rsidRPr="005827BE">
        <w:rPr>
          <w:rFonts w:hint="eastAsia"/>
          <w:bCs/>
          <w:sz w:val="24"/>
          <w:szCs w:val="24"/>
        </w:rPr>
        <w:t>吉日選定する場合には、様々な事情で日取りが決まっている場合があり、動かすことが出来ないケースも多々あることである。ましてや大喪の礼という国家行事でもあることから「日にち」そのものを動かすことは困難であったのかもしれない。そういう場合は、時間と「日にち」を吉関係にすることが重要である。</w:t>
      </w:r>
    </w:p>
    <w:p w14:paraId="0849DED3" w14:textId="77777777" w:rsidR="00DF4101" w:rsidRPr="005827BE" w:rsidRDefault="00DF4101" w:rsidP="00DF4101">
      <w:pPr>
        <w:ind w:firstLineChars="100" w:firstLine="240"/>
        <w:rPr>
          <w:bCs/>
          <w:sz w:val="24"/>
          <w:szCs w:val="24"/>
        </w:rPr>
      </w:pPr>
      <w:r w:rsidRPr="005827BE">
        <w:rPr>
          <w:rFonts w:hint="eastAsia"/>
          <w:bCs/>
          <w:sz w:val="24"/>
          <w:szCs w:val="24"/>
        </w:rPr>
        <w:t>この２４日は、どういった流れで葬儀が行われたのかを知る必要がある。「大喪の礼」は政府が取り仕切る行事で、もう一つ皇室の儀式「斂葬の儀」がある。報道によると午前９時３５分に昭和天皇の霊柩車が皇居を出発して「大喪の礼」が始まったのであるが、その前に皇居の中で、皇室による「斂葬の儀」が行われていたのである。そうすると「斂葬の儀</w:t>
      </w:r>
      <w:r w:rsidRPr="00537194">
        <w:rPr>
          <w:rFonts w:hint="eastAsia"/>
          <w:bCs/>
          <w:sz w:val="24"/>
          <w:szCs w:val="24"/>
        </w:rPr>
        <w:t>（れんそうのぎ）</w:t>
      </w:r>
      <w:r w:rsidRPr="005827BE">
        <w:rPr>
          <w:rFonts w:hint="eastAsia"/>
          <w:bCs/>
          <w:sz w:val="24"/>
          <w:szCs w:val="24"/>
        </w:rPr>
        <w:t>」が始まりの時間となり、その時間帯は７時～９時が想定される。</w:t>
      </w:r>
    </w:p>
    <w:p w14:paraId="14F60492" w14:textId="77777777" w:rsidR="00DF4101" w:rsidRPr="005827BE" w:rsidRDefault="00DF4101" w:rsidP="00DF4101">
      <w:pPr>
        <w:ind w:firstLineChars="100" w:firstLine="240"/>
        <w:rPr>
          <w:bCs/>
          <w:sz w:val="24"/>
          <w:szCs w:val="24"/>
        </w:rPr>
      </w:pPr>
      <w:r w:rsidRPr="005827BE">
        <w:rPr>
          <w:rFonts w:hint="eastAsia"/>
          <w:bCs/>
          <w:sz w:val="24"/>
          <w:szCs w:val="24"/>
        </w:rPr>
        <w:t>この時間がどうだったかが重要なのであるが、７～９時の辰刻は「２４日」と同じ水同士で吉関係にあり、しかも寅月・卯日・辰時と「寅卯辰」が揃い踏みして卯を中心に、春方合が形成されていたのである。その春</w:t>
      </w:r>
      <w:r>
        <w:rPr>
          <w:rFonts w:hint="eastAsia"/>
          <w:bCs/>
          <w:sz w:val="24"/>
          <w:szCs w:val="24"/>
        </w:rPr>
        <w:t>方合の寅－卯－辰</w:t>
      </w:r>
      <w:r w:rsidRPr="005827BE">
        <w:rPr>
          <w:rFonts w:hint="eastAsia"/>
          <w:bCs/>
          <w:sz w:val="24"/>
          <w:szCs w:val="24"/>
        </w:rPr>
        <w:t>の中心</w:t>
      </w:r>
      <w:r>
        <w:rPr>
          <w:rFonts w:hint="eastAsia"/>
          <w:bCs/>
          <w:sz w:val="24"/>
          <w:szCs w:val="24"/>
        </w:rPr>
        <w:t>は卯で、</w:t>
      </w:r>
      <w:r w:rsidRPr="005827BE">
        <w:rPr>
          <w:rFonts w:hint="eastAsia"/>
          <w:bCs/>
          <w:sz w:val="24"/>
          <w:szCs w:val="24"/>
        </w:rPr>
        <w:t>２４日</w:t>
      </w:r>
      <w:r>
        <w:rPr>
          <w:rFonts w:hint="eastAsia"/>
          <w:bCs/>
          <w:sz w:val="24"/>
          <w:szCs w:val="24"/>
        </w:rPr>
        <w:t>は「卯日」</w:t>
      </w:r>
      <w:r w:rsidRPr="005827BE">
        <w:rPr>
          <w:rFonts w:hint="eastAsia"/>
          <w:bCs/>
          <w:sz w:val="24"/>
          <w:szCs w:val="24"/>
        </w:rPr>
        <w:t>なのであるから、まさに旺氣を帯びた「日にち」であると判断できるのである。</w:t>
      </w:r>
    </w:p>
    <w:p w14:paraId="3D1A0631" w14:textId="77777777" w:rsidR="00DF4101" w:rsidRPr="005827BE" w:rsidRDefault="00DF4101" w:rsidP="00DF4101">
      <w:pPr>
        <w:ind w:firstLineChars="100" w:firstLine="240"/>
        <w:rPr>
          <w:bCs/>
          <w:sz w:val="24"/>
          <w:szCs w:val="24"/>
        </w:rPr>
      </w:pPr>
      <w:r w:rsidRPr="005827BE">
        <w:rPr>
          <w:rFonts w:hint="eastAsia"/>
          <w:bCs/>
          <w:sz w:val="24"/>
          <w:szCs w:val="24"/>
        </w:rPr>
        <w:t>三方口訣ではどうなっているだろう？</w:t>
      </w:r>
    </w:p>
    <w:p w14:paraId="2A6C65A3" w14:textId="77777777" w:rsidR="00DF4101" w:rsidRPr="005827BE" w:rsidRDefault="00DF4101" w:rsidP="00DF4101">
      <w:pPr>
        <w:pStyle w:val="afff6"/>
        <w:numPr>
          <w:ilvl w:val="0"/>
          <w:numId w:val="27"/>
        </w:numPr>
        <w:contextualSpacing w:val="0"/>
        <w:rPr>
          <w:bCs/>
          <w:sz w:val="24"/>
          <w:szCs w:val="24"/>
        </w:rPr>
      </w:pPr>
      <w:r w:rsidRPr="005827BE">
        <w:rPr>
          <w:rFonts w:hint="eastAsia"/>
          <w:bCs/>
          <w:sz w:val="24"/>
          <w:szCs w:val="24"/>
        </w:rPr>
        <w:t>２４日の１水と昭和天王の１水は比和となり吉。</w:t>
      </w:r>
    </w:p>
    <w:p w14:paraId="1B83DDE8" w14:textId="77777777" w:rsidR="00DF4101" w:rsidRPr="005827BE" w:rsidRDefault="00DF4101" w:rsidP="00DF4101">
      <w:pPr>
        <w:pStyle w:val="afff6"/>
        <w:numPr>
          <w:ilvl w:val="0"/>
          <w:numId w:val="27"/>
        </w:numPr>
        <w:contextualSpacing w:val="0"/>
        <w:rPr>
          <w:bCs/>
          <w:sz w:val="24"/>
          <w:szCs w:val="24"/>
        </w:rPr>
      </w:pPr>
      <w:r w:rsidRPr="005827BE">
        <w:rPr>
          <w:rFonts w:hint="eastAsia"/>
          <w:bCs/>
          <w:sz w:val="24"/>
          <w:szCs w:val="24"/>
        </w:rPr>
        <w:lastRenderedPageBreak/>
        <w:t>２４日の１水と陵墓の１水でこちらも比和となり吉。</w:t>
      </w:r>
    </w:p>
    <w:p w14:paraId="2CE4CFE5" w14:textId="77777777" w:rsidR="00DF4101" w:rsidRPr="005827BE" w:rsidRDefault="00DF4101" w:rsidP="00DF4101">
      <w:pPr>
        <w:pStyle w:val="afff6"/>
        <w:numPr>
          <w:ilvl w:val="0"/>
          <w:numId w:val="27"/>
        </w:numPr>
        <w:contextualSpacing w:val="0"/>
        <w:rPr>
          <w:bCs/>
          <w:sz w:val="24"/>
          <w:szCs w:val="24"/>
        </w:rPr>
      </w:pPr>
      <w:r w:rsidRPr="005827BE">
        <w:rPr>
          <w:rFonts w:hint="eastAsia"/>
          <w:bCs/>
          <w:sz w:val="24"/>
          <w:szCs w:val="24"/>
        </w:rPr>
        <w:t>陵墓と昭和天皇の関係については、既に書いた通り</w:t>
      </w:r>
      <w:r w:rsidRPr="005827BE">
        <w:rPr>
          <w:rFonts w:hint="eastAsia"/>
          <w:sz w:val="24"/>
          <w:szCs w:val="24"/>
        </w:rPr>
        <w:t>水同士の比和で吉となり、卦運も七運で旺運を得る吉。</w:t>
      </w:r>
    </w:p>
    <w:p w14:paraId="61084A06" w14:textId="77777777" w:rsidR="00DF4101" w:rsidRPr="005827BE" w:rsidRDefault="00DF4101" w:rsidP="00DF4101">
      <w:pPr>
        <w:ind w:firstLineChars="100" w:firstLine="240"/>
        <w:rPr>
          <w:bCs/>
          <w:sz w:val="24"/>
          <w:szCs w:val="24"/>
        </w:rPr>
      </w:pPr>
      <w:r w:rsidRPr="005827BE">
        <w:rPr>
          <w:rFonts w:hint="eastAsia"/>
          <w:bCs/>
          <w:sz w:val="24"/>
          <w:szCs w:val="24"/>
        </w:rPr>
        <w:t>三方口訣のセオリーで言えば、三者関係は完璧な様態を造り上げている。</w:t>
      </w:r>
    </w:p>
    <w:p w14:paraId="160CAD1C" w14:textId="77777777" w:rsidR="00DF4101" w:rsidRPr="005827BE" w:rsidRDefault="00DF4101" w:rsidP="00DF4101">
      <w:pPr>
        <w:rPr>
          <w:sz w:val="24"/>
          <w:szCs w:val="24"/>
        </w:rPr>
      </w:pPr>
    </w:p>
    <w:p w14:paraId="7F59D858" w14:textId="77777777" w:rsidR="00DF4101" w:rsidRPr="005827BE" w:rsidRDefault="00DF4101" w:rsidP="00DF4101">
      <w:pPr>
        <w:ind w:firstLineChars="100" w:firstLine="240"/>
        <w:rPr>
          <w:sz w:val="24"/>
          <w:szCs w:val="24"/>
        </w:rPr>
      </w:pPr>
      <w:r w:rsidRPr="005827BE">
        <w:rPr>
          <w:rFonts w:hint="eastAsia"/>
          <w:sz w:val="24"/>
          <w:szCs w:val="24"/>
        </w:rPr>
        <w:t>香淳皇后の斂葬の儀（れ</w:t>
      </w:r>
      <w:r>
        <w:rPr>
          <w:rFonts w:hint="eastAsia"/>
          <w:sz w:val="24"/>
          <w:szCs w:val="24"/>
        </w:rPr>
        <w:t>ん</w:t>
      </w:r>
      <w:r w:rsidRPr="005827BE">
        <w:rPr>
          <w:rFonts w:hint="eastAsia"/>
          <w:sz w:val="24"/>
          <w:szCs w:val="24"/>
        </w:rPr>
        <w:t>そう</w:t>
      </w:r>
      <w:r>
        <w:rPr>
          <w:rFonts w:hint="eastAsia"/>
          <w:sz w:val="24"/>
          <w:szCs w:val="24"/>
        </w:rPr>
        <w:t>のぎ</w:t>
      </w:r>
      <w:r w:rsidRPr="005827BE">
        <w:rPr>
          <w:rFonts w:hint="eastAsia"/>
          <w:sz w:val="24"/>
          <w:szCs w:val="24"/>
        </w:rPr>
        <w:t>）は、２０００年７月２５日。２０００年と「２５日」は、１水と３木の水生木で吉である。７月と「２５日」は、４金と３木で火剋金の吉である。結果、「２５日」は大変旺氣を帯びる日である判断できる。</w:t>
      </w:r>
    </w:p>
    <w:p w14:paraId="34CDAB9E" w14:textId="77777777" w:rsidR="00DF4101" w:rsidRPr="005827BE" w:rsidRDefault="00DF4101" w:rsidP="00DF4101">
      <w:pPr>
        <w:ind w:firstLineChars="100" w:firstLine="240"/>
        <w:rPr>
          <w:sz w:val="24"/>
          <w:szCs w:val="24"/>
        </w:rPr>
      </w:pPr>
      <w:r w:rsidRPr="005827BE">
        <w:rPr>
          <w:rFonts w:hint="eastAsia"/>
          <w:sz w:val="24"/>
          <w:szCs w:val="24"/>
        </w:rPr>
        <w:t>この旺氣を帯びた「２５日」と</w:t>
      </w:r>
      <w:r>
        <w:rPr>
          <w:rFonts w:hint="eastAsia"/>
          <w:sz w:val="24"/>
          <w:szCs w:val="24"/>
        </w:rPr>
        <w:t>「</w:t>
      </w:r>
      <w:r w:rsidRPr="005827BE">
        <w:rPr>
          <w:rFonts w:hint="eastAsia"/>
          <w:sz w:val="24"/>
          <w:szCs w:val="24"/>
        </w:rPr>
        <w:t>香淳皇后、陵墓</w:t>
      </w:r>
      <w:r>
        <w:rPr>
          <w:rFonts w:hint="eastAsia"/>
          <w:sz w:val="24"/>
          <w:szCs w:val="24"/>
        </w:rPr>
        <w:t>」</w:t>
      </w:r>
      <w:r w:rsidRPr="005827BE">
        <w:rPr>
          <w:rFonts w:hint="eastAsia"/>
          <w:sz w:val="24"/>
          <w:szCs w:val="24"/>
        </w:rPr>
        <w:t>の関係を見ると、</w:t>
      </w:r>
    </w:p>
    <w:p w14:paraId="513DABC8" w14:textId="77777777" w:rsidR="00DF4101" w:rsidRPr="005827BE" w:rsidRDefault="00DF4101" w:rsidP="00DF4101">
      <w:pPr>
        <w:pStyle w:val="afff6"/>
        <w:numPr>
          <w:ilvl w:val="0"/>
          <w:numId w:val="29"/>
        </w:numPr>
        <w:contextualSpacing w:val="0"/>
        <w:rPr>
          <w:sz w:val="24"/>
          <w:szCs w:val="24"/>
        </w:rPr>
      </w:pPr>
      <w:r w:rsidRPr="005827BE">
        <w:rPr>
          <w:rFonts w:hint="eastAsia"/>
          <w:sz w:val="24"/>
          <w:szCs w:val="24"/>
        </w:rPr>
        <w:t>２５日の３木と香淳皇后の８木は、生成関係となり吉。</w:t>
      </w:r>
    </w:p>
    <w:p w14:paraId="45F3FA43" w14:textId="77777777" w:rsidR="00DF4101" w:rsidRPr="005827BE" w:rsidRDefault="00DF4101" w:rsidP="00DF4101">
      <w:pPr>
        <w:pStyle w:val="afff6"/>
        <w:numPr>
          <w:ilvl w:val="0"/>
          <w:numId w:val="29"/>
        </w:numPr>
        <w:contextualSpacing w:val="0"/>
        <w:rPr>
          <w:sz w:val="24"/>
          <w:szCs w:val="24"/>
        </w:rPr>
      </w:pPr>
      <w:r w:rsidRPr="005827BE">
        <w:rPr>
          <w:rFonts w:hint="eastAsia"/>
          <w:sz w:val="24"/>
          <w:szCs w:val="24"/>
        </w:rPr>
        <w:t>２５日の３木と陵墓の１水は、生出となり吉ではない。</w:t>
      </w:r>
    </w:p>
    <w:p w14:paraId="3BD4B7AE" w14:textId="77777777" w:rsidR="00DF4101" w:rsidRPr="005827BE" w:rsidRDefault="00DF4101" w:rsidP="00DF4101">
      <w:pPr>
        <w:pStyle w:val="afff6"/>
        <w:numPr>
          <w:ilvl w:val="0"/>
          <w:numId w:val="29"/>
        </w:numPr>
        <w:contextualSpacing w:val="0"/>
        <w:rPr>
          <w:sz w:val="24"/>
          <w:szCs w:val="24"/>
        </w:rPr>
      </w:pPr>
      <w:r w:rsidRPr="005827BE">
        <w:rPr>
          <w:rFonts w:hint="eastAsia"/>
          <w:sz w:val="24"/>
          <w:szCs w:val="24"/>
        </w:rPr>
        <w:t>陵墓と香淳皇后の関係については、</w:t>
      </w:r>
      <w:r w:rsidRPr="005827BE">
        <w:rPr>
          <w:rFonts w:hint="eastAsia"/>
          <w:bCs/>
          <w:sz w:val="24"/>
          <w:szCs w:val="24"/>
        </w:rPr>
        <w:t>既に書いた通り、金剋木</w:t>
      </w:r>
      <w:r w:rsidRPr="005827BE">
        <w:rPr>
          <w:rFonts w:hint="eastAsia"/>
          <w:sz w:val="24"/>
          <w:szCs w:val="24"/>
        </w:rPr>
        <w:t>の関係で吉となり、卦運も七運で旺運を得ることができて吉。</w:t>
      </w:r>
    </w:p>
    <w:p w14:paraId="6A9751CB" w14:textId="77777777" w:rsidR="00DF4101" w:rsidRPr="005827BE" w:rsidRDefault="00DF4101" w:rsidP="00DF4101">
      <w:pPr>
        <w:rPr>
          <w:b/>
          <w:bCs/>
          <w:sz w:val="24"/>
          <w:szCs w:val="24"/>
        </w:rPr>
      </w:pPr>
      <w:r w:rsidRPr="005827BE">
        <w:rPr>
          <w:rFonts w:hint="eastAsia"/>
          <w:sz w:val="24"/>
          <w:szCs w:val="24"/>
        </w:rPr>
        <w:t>三方口訣のセオリーで言えば、②のみが吉ではないが、他は全て吉関係を構成しているので上吉と言えるだろう。</w:t>
      </w:r>
    </w:p>
    <w:p w14:paraId="4A29D2CE" w14:textId="77777777" w:rsidR="00DF4101" w:rsidRPr="005827BE" w:rsidRDefault="00DF4101" w:rsidP="00DF4101">
      <w:pPr>
        <w:ind w:firstLineChars="100" w:firstLine="240"/>
        <w:rPr>
          <w:bCs/>
          <w:sz w:val="24"/>
          <w:szCs w:val="24"/>
        </w:rPr>
      </w:pPr>
      <w:r w:rsidRPr="005827BE">
        <w:rPr>
          <w:rFonts w:hint="eastAsia"/>
          <w:bCs/>
          <w:sz w:val="24"/>
          <w:szCs w:val="24"/>
        </w:rPr>
        <w:t>いかがだろうか。日取りまで完璧な吉関係を形成するには、葬儀の調整などでなかなか上手く進められないことも多々あるのだが、ほとんどの面で吉関係を構成していることが理解できる。吉日にならずとも、決して凶日となる日を選んではいない。これは驚くべき</w:t>
      </w:r>
      <w:r>
        <w:rPr>
          <w:rFonts w:hint="eastAsia"/>
          <w:bCs/>
          <w:sz w:val="24"/>
          <w:szCs w:val="24"/>
        </w:rPr>
        <w:t>事実</w:t>
      </w:r>
      <w:r w:rsidRPr="005827BE">
        <w:rPr>
          <w:rFonts w:hint="eastAsia"/>
          <w:bCs/>
          <w:sz w:val="24"/>
          <w:szCs w:val="24"/>
        </w:rPr>
        <w:t>であろう。</w:t>
      </w:r>
    </w:p>
    <w:p w14:paraId="4188FE8E" w14:textId="77777777" w:rsidR="00DF4101" w:rsidRPr="005827BE" w:rsidRDefault="00DF4101" w:rsidP="00DF4101">
      <w:pPr>
        <w:ind w:firstLineChars="100" w:firstLine="240"/>
        <w:rPr>
          <w:bCs/>
          <w:sz w:val="24"/>
          <w:szCs w:val="24"/>
        </w:rPr>
      </w:pPr>
      <w:r w:rsidRPr="005827BE">
        <w:rPr>
          <w:rFonts w:hint="eastAsia"/>
          <w:bCs/>
          <w:sz w:val="24"/>
          <w:szCs w:val="24"/>
        </w:rPr>
        <w:t>これで風水分析は終わりとするが、天皇家の陵墓には、いかに風水思想がふんだんに使われていたかを理解できたと思う。</w:t>
      </w:r>
    </w:p>
    <w:p w14:paraId="3F9A5FA2" w14:textId="77777777" w:rsidR="00DF4101" w:rsidRPr="005827BE" w:rsidRDefault="00DF4101" w:rsidP="00DF4101">
      <w:pPr>
        <w:ind w:firstLineChars="100" w:firstLine="240"/>
        <w:rPr>
          <w:sz w:val="24"/>
          <w:szCs w:val="24"/>
        </w:rPr>
      </w:pPr>
      <w:r w:rsidRPr="005827BE">
        <w:rPr>
          <w:rFonts w:hint="eastAsia"/>
          <w:bCs/>
          <w:sz w:val="24"/>
          <w:szCs w:val="24"/>
        </w:rPr>
        <w:t>ここで、もう一つ付け加えて説明したいことがある。４陵墓のうち</w:t>
      </w:r>
      <w:r w:rsidRPr="005827BE">
        <w:rPr>
          <w:rFonts w:hint="eastAsia"/>
          <w:sz w:val="24"/>
          <w:szCs w:val="24"/>
        </w:rPr>
        <w:t>香淳皇后以外は全て北を坐にしている点である。不思議なことと思うが、歴代天皇の陵墓はどうなっているのだろうか？歴代天皇の陵墓はどの方位になっているか気になることで調査を進めたいと思う。</w:t>
      </w:r>
    </w:p>
    <w:p w14:paraId="20539FB9" w14:textId="77777777" w:rsidR="00DF4101" w:rsidRPr="005827BE" w:rsidRDefault="00DF4101" w:rsidP="00DF4101">
      <w:pPr>
        <w:ind w:firstLineChars="100" w:firstLine="240"/>
        <w:rPr>
          <w:sz w:val="24"/>
          <w:szCs w:val="24"/>
        </w:rPr>
      </w:pPr>
      <w:r w:rsidRPr="005827BE">
        <w:rPr>
          <w:rFonts w:hint="eastAsia"/>
          <w:sz w:val="24"/>
          <w:szCs w:val="24"/>
        </w:rPr>
        <w:t>歴代天皇は１２５代続いていると説明したが、神武天皇から昭和天皇まで１２４陵はどうなっているのだろう。宮内庁が公式発表している１２４代の陵墓</w:t>
      </w:r>
      <w:r>
        <w:rPr>
          <w:rFonts w:hint="eastAsia"/>
          <w:sz w:val="24"/>
          <w:szCs w:val="24"/>
        </w:rPr>
        <w:t>を</w:t>
      </w:r>
      <w:r w:rsidRPr="005827BE">
        <w:rPr>
          <w:rFonts w:hint="eastAsia"/>
          <w:sz w:val="24"/>
          <w:szCs w:val="24"/>
        </w:rPr>
        <w:t>調べてみると、ほとんどが京都を中心として近畿地方にあるのがわかる。</w:t>
      </w:r>
    </w:p>
    <w:p w14:paraId="432335D4" w14:textId="77777777" w:rsidR="00DF4101" w:rsidRPr="005827BE" w:rsidRDefault="00DF4101" w:rsidP="00DF4101">
      <w:pPr>
        <w:ind w:firstLineChars="100" w:firstLine="240"/>
        <w:rPr>
          <w:bCs/>
          <w:sz w:val="24"/>
          <w:szCs w:val="24"/>
        </w:rPr>
      </w:pPr>
      <w:r w:rsidRPr="005827BE">
        <w:rPr>
          <w:rFonts w:hint="eastAsia"/>
          <w:sz w:val="24"/>
          <w:szCs w:val="24"/>
        </w:rPr>
        <w:t>時代をさかのぼると、古代陵墓は今回の武蔵陵のように独自の陵墓になっているが、平安時代中期頃から、</w:t>
      </w:r>
      <w:r>
        <w:rPr>
          <w:rFonts w:hint="eastAsia"/>
          <w:sz w:val="24"/>
          <w:szCs w:val="24"/>
        </w:rPr>
        <w:t>神道と仏教を融合する「神仏習合」により、</w:t>
      </w:r>
      <w:r w:rsidRPr="005827BE">
        <w:rPr>
          <w:rFonts w:hint="eastAsia"/>
          <w:sz w:val="24"/>
          <w:szCs w:val="24"/>
        </w:rPr>
        <w:t>天皇家とゆかりのある寺院の中に陵墓が造られるようになった。さらに江戸時代になると、京都市の泉湧寺の境内に九重塔で建立されている。ただし、江戸時代最後の天皇である孝明天皇は円丘で造られている。明治天皇になってから再び上円下方墳になったのである。多くの日本人は天皇陵墓というと、神式</w:t>
      </w:r>
      <w:r>
        <w:rPr>
          <w:rFonts w:hint="eastAsia"/>
          <w:sz w:val="24"/>
          <w:szCs w:val="24"/>
        </w:rPr>
        <w:t>のみだと</w:t>
      </w:r>
      <w:r w:rsidRPr="005827BE">
        <w:rPr>
          <w:rFonts w:hint="eastAsia"/>
          <w:sz w:val="24"/>
          <w:szCs w:val="24"/>
        </w:rPr>
        <w:t>勘違いしているのだが、実は案外多くの墓が寺院にあることを付け加えて</w:t>
      </w:r>
      <w:r w:rsidRPr="005827BE">
        <w:rPr>
          <w:rFonts w:hint="eastAsia"/>
          <w:sz w:val="24"/>
          <w:szCs w:val="24"/>
        </w:rPr>
        <w:lastRenderedPageBreak/>
        <w:t>おきたい。</w:t>
      </w:r>
    </w:p>
    <w:p w14:paraId="38D4D3A4" w14:textId="77777777" w:rsidR="00DF4101" w:rsidRPr="005827BE" w:rsidRDefault="00DF4101" w:rsidP="00DF4101">
      <w:pPr>
        <w:ind w:firstLineChars="100" w:firstLine="240"/>
        <w:rPr>
          <w:bCs/>
          <w:sz w:val="24"/>
          <w:szCs w:val="24"/>
        </w:rPr>
      </w:pPr>
      <w:r w:rsidRPr="005827BE">
        <w:rPr>
          <w:rFonts w:hint="eastAsia"/>
          <w:bCs/>
          <w:sz w:val="24"/>
          <w:szCs w:val="24"/>
        </w:rPr>
        <w:t>それでも</w:t>
      </w:r>
      <w:r>
        <w:rPr>
          <w:rFonts w:hint="eastAsia"/>
          <w:bCs/>
          <w:sz w:val="24"/>
          <w:szCs w:val="24"/>
        </w:rPr>
        <w:t>安藤が調べた限り、</w:t>
      </w:r>
      <w:r w:rsidRPr="005827BE">
        <w:rPr>
          <w:rFonts w:hint="eastAsia"/>
          <w:bCs/>
          <w:sz w:val="24"/>
          <w:szCs w:val="24"/>
        </w:rPr>
        <w:t>陵墓として方位がわかるものが１１０基くらいあり、北を坐にしている陵墓は６０基を超えている。次に西が１３基、東北１２基となっているので、いかに北を重視しているかがわかる。</w:t>
      </w:r>
    </w:p>
    <w:p w14:paraId="57C81B4F" w14:textId="77777777" w:rsidR="00DF4101" w:rsidRDefault="00DF4101" w:rsidP="00DF4101">
      <w:pPr>
        <w:ind w:firstLineChars="100" w:firstLine="240"/>
        <w:rPr>
          <w:sz w:val="24"/>
          <w:szCs w:val="24"/>
        </w:rPr>
      </w:pPr>
      <w:r w:rsidRPr="005827BE">
        <w:rPr>
          <w:rFonts w:hint="eastAsia"/>
          <w:sz w:val="24"/>
          <w:szCs w:val="24"/>
        </w:rPr>
        <w:t>この理由は、北の空に輝く北極星に関係があるかと推定されるだろう。北極星は、古代より世界各地に信仰神話がある不動の星で、神秘なパワーを持つと言われる信仰の対象となる星。天皇という名称も天の北極が起源となっている説もあることから、おそらくこういう理由で北を坐にする陵墓が多いのではないかと推察できる。</w:t>
      </w:r>
    </w:p>
    <w:p w14:paraId="32CC92A5" w14:textId="77777777" w:rsidR="00DF4101" w:rsidRPr="005827BE" w:rsidRDefault="00DF4101" w:rsidP="00DF4101">
      <w:pPr>
        <w:rPr>
          <w:sz w:val="24"/>
          <w:szCs w:val="24"/>
        </w:rPr>
      </w:pPr>
      <w:r>
        <w:rPr>
          <w:noProof/>
        </w:rPr>
        <w:drawing>
          <wp:inline distT="0" distB="0" distL="0" distR="0" wp14:anchorId="762FF6EF" wp14:editId="292131BA">
            <wp:extent cx="5400040" cy="3037840"/>
            <wp:effectExtent l="0" t="0" r="0" b="0"/>
            <wp:docPr id="48086871"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D22A1D3" w14:textId="77777777" w:rsidR="00DF4101" w:rsidRPr="005827BE" w:rsidRDefault="00DF4101" w:rsidP="00DF4101">
      <w:pPr>
        <w:ind w:firstLineChars="100" w:firstLine="240"/>
        <w:rPr>
          <w:bCs/>
          <w:sz w:val="24"/>
          <w:szCs w:val="24"/>
        </w:rPr>
      </w:pPr>
      <w:r w:rsidRPr="005827BE">
        <w:rPr>
          <w:rFonts w:hint="eastAsia"/>
          <w:bCs/>
          <w:sz w:val="24"/>
          <w:szCs w:val="24"/>
        </w:rPr>
        <w:t>上の写真でもわかるように、明治天皇・皇后陵墓、伊勢神宮内宮・</w:t>
      </w:r>
      <w:r>
        <w:rPr>
          <w:rFonts w:hint="eastAsia"/>
          <w:bCs/>
          <w:sz w:val="24"/>
          <w:szCs w:val="24"/>
        </w:rPr>
        <w:t>外</w:t>
      </w:r>
      <w:r w:rsidRPr="005827BE">
        <w:rPr>
          <w:rFonts w:hint="eastAsia"/>
          <w:bCs/>
          <w:sz w:val="24"/>
          <w:szCs w:val="24"/>
        </w:rPr>
        <w:t>宮どれも北を背にしている。</w:t>
      </w:r>
      <w:r w:rsidRPr="005827BE">
        <w:rPr>
          <w:rFonts w:hint="eastAsia"/>
          <w:sz w:val="24"/>
          <w:szCs w:val="24"/>
        </w:rPr>
        <w:t>皇室の氏神である天照大御神を祀る伊勢神宮は、風水のバイオリズムである三元九運の２０年周期に則り、１３００年以上にも渡って式年遷宮を行い続けていることは皆さんご存知かと思う。</w:t>
      </w:r>
      <w:r w:rsidRPr="005827BE">
        <w:rPr>
          <w:rFonts w:hint="eastAsia"/>
          <w:bCs/>
          <w:sz w:val="24"/>
          <w:szCs w:val="24"/>
        </w:rPr>
        <w:t>これほど天皇家は北を重視しているのである。</w:t>
      </w:r>
    </w:p>
    <w:p w14:paraId="64A70C58" w14:textId="77777777" w:rsidR="00DF4101" w:rsidRDefault="00DF4101" w:rsidP="00DF4101">
      <w:pPr>
        <w:ind w:firstLineChars="100" w:firstLine="240"/>
        <w:rPr>
          <w:sz w:val="24"/>
          <w:szCs w:val="24"/>
        </w:rPr>
      </w:pPr>
      <w:r w:rsidRPr="005827BE">
        <w:rPr>
          <w:rFonts w:hint="eastAsia"/>
          <w:bCs/>
          <w:sz w:val="24"/>
          <w:szCs w:val="24"/>
        </w:rPr>
        <w:t>そこで</w:t>
      </w:r>
      <w:r w:rsidRPr="005827BE">
        <w:rPr>
          <w:rFonts w:hint="eastAsia"/>
          <w:sz w:val="24"/>
          <w:szCs w:val="24"/>
        </w:rPr>
        <w:t>香淳皇后の坐方位が</w:t>
      </w:r>
      <w:r>
        <w:rPr>
          <w:rFonts w:hint="eastAsia"/>
          <w:sz w:val="24"/>
          <w:szCs w:val="24"/>
        </w:rPr>
        <w:t>お</w:t>
      </w:r>
      <w:r w:rsidRPr="005827BE">
        <w:rPr>
          <w:rFonts w:hint="eastAsia"/>
          <w:sz w:val="24"/>
          <w:szCs w:val="24"/>
        </w:rPr>
        <w:t>一人だけ東北を向いている謎があると書いたが、この謎を紐解いて終わりにしたいと思う。</w:t>
      </w:r>
      <w:r w:rsidRPr="005827BE">
        <w:rPr>
          <w:rFonts w:hint="eastAsia"/>
          <w:bCs/>
          <w:sz w:val="24"/>
          <w:szCs w:val="24"/>
        </w:rPr>
        <w:t>これほどまでに天皇家は北を重視しているのにもかかわらず、</w:t>
      </w:r>
      <w:r w:rsidRPr="005827BE">
        <w:rPr>
          <w:rFonts w:hint="eastAsia"/>
          <w:sz w:val="24"/>
          <w:szCs w:val="24"/>
        </w:rPr>
        <w:t>なぜお一人だけ東北になっているのだろうか？</w:t>
      </w:r>
    </w:p>
    <w:p w14:paraId="77916CFF" w14:textId="77777777" w:rsidR="00DF4101" w:rsidRDefault="00DF4101" w:rsidP="00DF4101">
      <w:pPr>
        <w:rPr>
          <w:sz w:val="24"/>
          <w:szCs w:val="24"/>
        </w:rPr>
      </w:pPr>
      <w:r>
        <w:rPr>
          <w:noProof/>
        </w:rPr>
        <w:lastRenderedPageBreak/>
        <w:drawing>
          <wp:inline distT="0" distB="0" distL="0" distR="0" wp14:anchorId="797D6CA1" wp14:editId="5BBD684E">
            <wp:extent cx="5400040" cy="3037840"/>
            <wp:effectExtent l="0" t="0" r="0" b="0"/>
            <wp:docPr id="2106135521"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10F7B75" w14:textId="77777777" w:rsidR="00DF4101" w:rsidRPr="005827BE" w:rsidRDefault="00DF4101" w:rsidP="00DF4101">
      <w:pPr>
        <w:rPr>
          <w:rFonts w:hint="eastAsia"/>
          <w:sz w:val="24"/>
          <w:szCs w:val="24"/>
        </w:rPr>
      </w:pPr>
    </w:p>
    <w:p w14:paraId="6A00050D" w14:textId="77777777" w:rsidR="00DF4101" w:rsidRPr="005827BE" w:rsidRDefault="00DF4101" w:rsidP="00DF4101">
      <w:pPr>
        <w:ind w:firstLineChars="100" w:firstLine="240"/>
        <w:rPr>
          <w:sz w:val="24"/>
          <w:szCs w:val="24"/>
        </w:rPr>
      </w:pPr>
      <w:r w:rsidRPr="005827BE">
        <w:rPr>
          <w:rFonts w:hint="eastAsia"/>
          <w:sz w:val="24"/>
          <w:szCs w:val="24"/>
        </w:rPr>
        <w:t>明治天皇・皇后、大正天皇・皇后は必ず同じ向きになっているのに全く不思議な向け方である。その謎の答えはやはり風水に答えがあったのである。</w:t>
      </w:r>
    </w:p>
    <w:p w14:paraId="1DCEC3DA" w14:textId="77777777" w:rsidR="00DF4101" w:rsidRPr="005827BE" w:rsidRDefault="00DF4101" w:rsidP="00DF4101">
      <w:pPr>
        <w:ind w:firstLineChars="100" w:firstLine="240"/>
        <w:rPr>
          <w:bCs/>
          <w:sz w:val="24"/>
          <w:szCs w:val="24"/>
        </w:rPr>
      </w:pPr>
      <w:r w:rsidRPr="005827BE">
        <w:rPr>
          <w:rFonts w:hint="eastAsia"/>
          <w:sz w:val="24"/>
          <w:szCs w:val="24"/>
        </w:rPr>
        <w:t>風水では時間の変化によって、方位の吉凶が変わると説明してきた。</w:t>
      </w:r>
      <w:r w:rsidRPr="005827BE">
        <w:rPr>
          <w:rFonts w:hint="eastAsia"/>
          <w:bCs/>
          <w:sz w:val="24"/>
          <w:szCs w:val="24"/>
        </w:rPr>
        <w:t>風水で陵墓を吉方位に向けることはもちろんだが、埋葬する時も大変重要なことでもある。その重要性は、既に三方口訣の文章で書いてきたが、もう一つ違う視点で時間を考慮しなければならなかったのである。</w:t>
      </w:r>
    </w:p>
    <w:p w14:paraId="203C4CE7" w14:textId="77777777" w:rsidR="00DF4101" w:rsidRPr="005827BE" w:rsidRDefault="00DF4101" w:rsidP="00DF4101">
      <w:pPr>
        <w:ind w:firstLineChars="100" w:firstLine="240"/>
        <w:rPr>
          <w:bCs/>
          <w:sz w:val="24"/>
          <w:szCs w:val="24"/>
        </w:rPr>
      </w:pPr>
      <w:r>
        <w:rPr>
          <w:rFonts w:hint="eastAsia"/>
          <w:sz w:val="24"/>
          <w:szCs w:val="24"/>
        </w:rPr>
        <w:t>再度確認しよう。</w:t>
      </w:r>
      <w:r w:rsidRPr="005827BE">
        <w:rPr>
          <w:rFonts w:hint="eastAsia"/>
          <w:sz w:val="24"/>
          <w:szCs w:val="24"/>
        </w:rPr>
        <w:t>香淳皇后の斂葬（れ</w:t>
      </w:r>
      <w:r>
        <w:rPr>
          <w:rFonts w:hint="eastAsia"/>
          <w:sz w:val="24"/>
          <w:szCs w:val="24"/>
        </w:rPr>
        <w:t>ん</w:t>
      </w:r>
      <w:r w:rsidRPr="005827BE">
        <w:rPr>
          <w:rFonts w:hint="eastAsia"/>
          <w:sz w:val="24"/>
          <w:szCs w:val="24"/>
        </w:rPr>
        <w:t>そう）の儀は、２０００年７月２５日。</w:t>
      </w:r>
      <w:r w:rsidRPr="005827BE">
        <w:rPr>
          <w:rFonts w:hint="eastAsia"/>
          <w:bCs/>
          <w:sz w:val="24"/>
          <w:szCs w:val="24"/>
        </w:rPr>
        <w:t>この</w:t>
      </w:r>
      <w:r>
        <w:rPr>
          <w:rFonts w:hint="eastAsia"/>
          <w:bCs/>
          <w:sz w:val="24"/>
          <w:szCs w:val="24"/>
        </w:rPr>
        <w:t>「</w:t>
      </w:r>
      <w:r w:rsidRPr="005827BE">
        <w:rPr>
          <w:rFonts w:hint="eastAsia"/>
          <w:bCs/>
          <w:sz w:val="24"/>
          <w:szCs w:val="24"/>
        </w:rPr>
        <w:t>２０００年</w:t>
      </w:r>
      <w:r>
        <w:rPr>
          <w:rFonts w:hint="eastAsia"/>
          <w:bCs/>
          <w:sz w:val="24"/>
          <w:szCs w:val="24"/>
        </w:rPr>
        <w:t>」という年</w:t>
      </w:r>
      <w:r w:rsidRPr="005827BE">
        <w:rPr>
          <w:rFonts w:hint="eastAsia"/>
          <w:bCs/>
          <w:sz w:val="24"/>
          <w:szCs w:val="24"/>
        </w:rPr>
        <w:t>に重要なカギが隠されている。</w:t>
      </w:r>
    </w:p>
    <w:p w14:paraId="445EF111" w14:textId="77777777" w:rsidR="00DF4101" w:rsidRDefault="00DF4101" w:rsidP="00DF4101">
      <w:pPr>
        <w:ind w:firstLineChars="100" w:firstLine="240"/>
        <w:rPr>
          <w:bCs/>
          <w:sz w:val="24"/>
          <w:szCs w:val="24"/>
        </w:rPr>
      </w:pPr>
      <w:r w:rsidRPr="005827BE">
        <w:rPr>
          <w:rFonts w:hint="eastAsia"/>
          <w:bCs/>
          <w:sz w:val="24"/>
          <w:szCs w:val="24"/>
        </w:rPr>
        <w:t>陽宅風水では、五黄殺や三殺が住宅の坐になるような年に新築や引っ越しなどを行うと、凶事を招くとして忌み嫌う。陰宅も同様で五黄殺や三殺がお墓の坐になる年は、納骨などしてはならないとされる。実はこの２０００年を調べてみると、この年の北は五黄殺だったのだ。</w:t>
      </w:r>
    </w:p>
    <w:p w14:paraId="0952E708" w14:textId="77777777" w:rsidR="00DF4101" w:rsidRPr="005827BE" w:rsidRDefault="00DF4101" w:rsidP="00DF4101">
      <w:pPr>
        <w:rPr>
          <w:bCs/>
          <w:sz w:val="24"/>
          <w:szCs w:val="24"/>
        </w:rPr>
      </w:pPr>
      <w:r>
        <w:rPr>
          <w:noProof/>
        </w:rPr>
        <w:lastRenderedPageBreak/>
        <w:drawing>
          <wp:inline distT="0" distB="0" distL="0" distR="0" wp14:anchorId="0C575015" wp14:editId="0CA7DDA5">
            <wp:extent cx="5400040" cy="3037840"/>
            <wp:effectExtent l="0" t="0" r="0" b="0"/>
            <wp:docPr id="518951423"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C75C6D1" w14:textId="77777777" w:rsidR="00DF4101" w:rsidRPr="005827BE" w:rsidRDefault="00DF4101" w:rsidP="00DF4101">
      <w:pPr>
        <w:ind w:firstLineChars="100" w:firstLine="240"/>
        <w:rPr>
          <w:bCs/>
          <w:sz w:val="24"/>
          <w:szCs w:val="24"/>
        </w:rPr>
      </w:pPr>
      <w:r w:rsidRPr="005827BE">
        <w:rPr>
          <w:rFonts w:hint="eastAsia"/>
          <w:bCs/>
          <w:sz w:val="24"/>
          <w:szCs w:val="24"/>
        </w:rPr>
        <w:t>しかも、７月も同じく北が五黄となる時期でもあったのである。年も月も五黄が重なると凶が倍増してくる。</w:t>
      </w:r>
    </w:p>
    <w:p w14:paraId="5D592082" w14:textId="77777777" w:rsidR="00DF4101" w:rsidRPr="005827BE" w:rsidRDefault="00DF4101" w:rsidP="00DF4101">
      <w:pPr>
        <w:ind w:firstLineChars="100" w:firstLine="240"/>
        <w:rPr>
          <w:bCs/>
          <w:sz w:val="24"/>
          <w:szCs w:val="24"/>
        </w:rPr>
      </w:pPr>
      <w:r w:rsidRPr="005827BE">
        <w:rPr>
          <w:rFonts w:hint="eastAsia"/>
          <w:bCs/>
          <w:sz w:val="24"/>
          <w:szCs w:val="24"/>
        </w:rPr>
        <w:t>本当ならば、昭和天皇と同じ北を背にしたかったはずだが、五黄殺は凶の中でも大変強力で、あらゆる災いが降りかかると言われている方位である。宮内庁の風水を携わっていた関係者は相当悩んだと推察する。年をずらす訳にもいかない、かと言って凶方位に向けてしまって天皇家の将来や日本の行く末に暗雲を立ち込めるようなことは許されないと。</w:t>
      </w:r>
    </w:p>
    <w:p w14:paraId="3F40FA3C" w14:textId="77777777" w:rsidR="00DF4101" w:rsidRPr="005827BE" w:rsidRDefault="00DF4101" w:rsidP="00DF4101">
      <w:pPr>
        <w:ind w:firstLineChars="100" w:firstLine="240"/>
        <w:rPr>
          <w:bCs/>
          <w:sz w:val="24"/>
          <w:szCs w:val="24"/>
        </w:rPr>
      </w:pPr>
      <w:r>
        <w:rPr>
          <w:rFonts w:hint="eastAsia"/>
          <w:bCs/>
          <w:sz w:val="24"/>
          <w:szCs w:val="24"/>
        </w:rPr>
        <w:t>おそらく</w:t>
      </w:r>
      <w:r w:rsidRPr="005827BE">
        <w:rPr>
          <w:rFonts w:hint="eastAsia"/>
          <w:bCs/>
          <w:sz w:val="24"/>
          <w:szCs w:val="24"/>
        </w:rPr>
        <w:t>最終的な結論として、天皇家のお墓を五黄殺に背を向けることは絶対に出来ないという判断から、少しずらして東北方位を坐にした</w:t>
      </w:r>
      <w:r>
        <w:rPr>
          <w:rFonts w:hint="eastAsia"/>
          <w:bCs/>
          <w:sz w:val="24"/>
          <w:szCs w:val="24"/>
        </w:rPr>
        <w:t>のではないだろうか</w:t>
      </w:r>
      <w:r w:rsidRPr="005827BE">
        <w:rPr>
          <w:rFonts w:hint="eastAsia"/>
          <w:bCs/>
          <w:sz w:val="24"/>
          <w:szCs w:val="24"/>
        </w:rPr>
        <w:t>。</w:t>
      </w:r>
    </w:p>
    <w:p w14:paraId="3ACCB5ED" w14:textId="77777777" w:rsidR="00DF4101" w:rsidRPr="005827BE" w:rsidRDefault="00DF4101" w:rsidP="00DF4101">
      <w:pPr>
        <w:ind w:firstLineChars="100" w:firstLine="240"/>
        <w:rPr>
          <w:bCs/>
          <w:sz w:val="24"/>
          <w:szCs w:val="24"/>
        </w:rPr>
      </w:pPr>
      <w:r w:rsidRPr="005827BE">
        <w:rPr>
          <w:rFonts w:hint="eastAsia"/>
          <w:bCs/>
          <w:sz w:val="24"/>
          <w:szCs w:val="24"/>
        </w:rPr>
        <w:t>しかし、凶方位対策はこれで終わりではない。</w:t>
      </w:r>
      <w:r>
        <w:rPr>
          <w:rFonts w:hint="eastAsia"/>
          <w:bCs/>
          <w:sz w:val="24"/>
          <w:szCs w:val="24"/>
        </w:rPr>
        <w:t>前図の</w:t>
      </w:r>
      <w:r w:rsidRPr="005827BE">
        <w:rPr>
          <w:rFonts w:hint="eastAsia"/>
          <w:bCs/>
          <w:sz w:val="24"/>
          <w:szCs w:val="24"/>
        </w:rPr>
        <w:t>方位図をよくよくご覧頂きたい。○で囲んである「艮」という方位があるが、隣の「丑」方位に極めて近い場所を陵墓の坐にしていることである。東北方位には丑・艮・寅の三方位があるのだが、北に近い「丑」方位にせず、ぎりぎり「艮」方位にしているのである。</w:t>
      </w:r>
    </w:p>
    <w:p w14:paraId="5A6C0EAD" w14:textId="77777777" w:rsidR="00DF4101" w:rsidRPr="005827BE" w:rsidRDefault="00DF4101" w:rsidP="00DF4101">
      <w:pPr>
        <w:ind w:firstLineChars="100" w:firstLine="240"/>
        <w:rPr>
          <w:bCs/>
          <w:sz w:val="24"/>
          <w:szCs w:val="24"/>
        </w:rPr>
      </w:pPr>
      <w:r w:rsidRPr="005827BE">
        <w:rPr>
          <w:rFonts w:hint="eastAsia"/>
          <w:bCs/>
          <w:sz w:val="24"/>
          <w:szCs w:val="24"/>
        </w:rPr>
        <w:t>これも不思議な向け方である。この謎を解くには、７月という未月がカギとなる。十二支において未と冲の関係になるのは、丑だったのである。もし丑に向けてしま</w:t>
      </w:r>
      <w:r>
        <w:rPr>
          <w:rFonts w:hint="eastAsia"/>
          <w:bCs/>
          <w:sz w:val="24"/>
          <w:szCs w:val="24"/>
        </w:rPr>
        <w:t>う</w:t>
      </w:r>
      <w:r w:rsidRPr="005827BE">
        <w:rPr>
          <w:rFonts w:hint="eastAsia"/>
          <w:bCs/>
          <w:sz w:val="24"/>
          <w:szCs w:val="24"/>
        </w:rPr>
        <w:t>と「月破」という凶方位になるため、わざわざ外したとしか思えないのである。</w:t>
      </w:r>
      <w:r>
        <w:rPr>
          <w:rFonts w:hint="eastAsia"/>
          <w:bCs/>
          <w:sz w:val="24"/>
          <w:szCs w:val="24"/>
        </w:rPr>
        <w:t>もし宮内庁が月破から逃れるために艮方位に向けたのであれば、</w:t>
      </w:r>
      <w:r w:rsidRPr="005827BE">
        <w:rPr>
          <w:rFonts w:hint="eastAsia"/>
          <w:bCs/>
          <w:sz w:val="24"/>
          <w:szCs w:val="24"/>
        </w:rPr>
        <w:t>完璧な方位対策と言えよう。いかに方位の吉凶を重視していたかを物語っている。</w:t>
      </w:r>
    </w:p>
    <w:p w14:paraId="7E7BEAEB" w14:textId="77777777" w:rsidR="00DF4101" w:rsidRPr="005827BE" w:rsidRDefault="00DF4101" w:rsidP="00DF4101">
      <w:pPr>
        <w:ind w:firstLineChars="100" w:firstLine="240"/>
        <w:rPr>
          <w:bCs/>
          <w:sz w:val="24"/>
          <w:szCs w:val="24"/>
        </w:rPr>
      </w:pPr>
      <w:r w:rsidRPr="005827BE">
        <w:rPr>
          <w:rFonts w:hint="eastAsia"/>
          <w:bCs/>
          <w:sz w:val="24"/>
          <w:szCs w:val="24"/>
        </w:rPr>
        <w:t>ちなみに他の</w:t>
      </w:r>
      <w:r>
        <w:rPr>
          <w:rFonts w:hint="eastAsia"/>
          <w:bCs/>
          <w:sz w:val="24"/>
          <w:szCs w:val="24"/>
        </w:rPr>
        <w:t>御三方</w:t>
      </w:r>
      <w:r w:rsidRPr="005827BE">
        <w:rPr>
          <w:rFonts w:hint="eastAsia"/>
          <w:bCs/>
          <w:sz w:val="24"/>
          <w:szCs w:val="24"/>
        </w:rPr>
        <w:t>の葬儀の年（１９２７年、１９５１年、１９８９年）の</w:t>
      </w:r>
      <w:r w:rsidRPr="005827BE">
        <w:rPr>
          <w:rFonts w:hint="eastAsia"/>
          <w:bCs/>
          <w:sz w:val="24"/>
          <w:szCs w:val="24"/>
        </w:rPr>
        <w:lastRenderedPageBreak/>
        <w:t>北は五黄殺、歳破、三殺どれも凶方位ではない。まったく真実を知れば知るほど、すごいことだと感嘆してしまうのである。</w:t>
      </w:r>
    </w:p>
    <w:p w14:paraId="72F04509" w14:textId="77777777" w:rsidR="00DF4101" w:rsidRPr="005827BE" w:rsidRDefault="00DF4101" w:rsidP="00DF4101">
      <w:pPr>
        <w:ind w:firstLineChars="100" w:firstLine="240"/>
        <w:rPr>
          <w:bCs/>
          <w:sz w:val="24"/>
          <w:szCs w:val="24"/>
        </w:rPr>
      </w:pPr>
      <w:r w:rsidRPr="005827BE">
        <w:rPr>
          <w:rFonts w:hint="eastAsia"/>
          <w:bCs/>
          <w:sz w:val="24"/>
          <w:szCs w:val="24"/>
        </w:rPr>
        <w:t>天皇家、日本ならびに日本国民の繁栄と幸せを願って、このようなお墓造営と</w:t>
      </w:r>
      <w:r w:rsidRPr="00534E74">
        <w:rPr>
          <w:rFonts w:hint="eastAsia"/>
          <w:bCs/>
          <w:sz w:val="24"/>
          <w:szCs w:val="24"/>
        </w:rPr>
        <w:t>擇</w:t>
      </w:r>
      <w:r w:rsidRPr="005827BE">
        <w:rPr>
          <w:rFonts w:hint="eastAsia"/>
          <w:bCs/>
          <w:sz w:val="24"/>
          <w:szCs w:val="24"/>
        </w:rPr>
        <w:t>日をしていることが理解できることは、日本人として誇りに思う次第である。これが天皇家のお墓の隠された秘密にされているが真実である。宮内庁は風水を取り入れていると公表していないが、全てが緻密な計算によって事が運ばれていると推断できる。</w:t>
      </w:r>
    </w:p>
    <w:p w14:paraId="06955A4B" w14:textId="77777777" w:rsidR="00DF4101" w:rsidRPr="005827BE" w:rsidRDefault="00DF4101" w:rsidP="00DF4101">
      <w:pPr>
        <w:ind w:firstLineChars="100" w:firstLine="240"/>
        <w:rPr>
          <w:bCs/>
          <w:sz w:val="24"/>
          <w:szCs w:val="24"/>
        </w:rPr>
      </w:pPr>
      <w:r w:rsidRPr="005827BE">
        <w:rPr>
          <w:rFonts w:hint="eastAsia"/>
          <w:bCs/>
          <w:sz w:val="24"/>
          <w:szCs w:val="24"/>
        </w:rPr>
        <w:t>天皇家は幾多の困難を乗り越えて、栄え続ける世界でも稀有な家系で、栄え続ける理由として色々な理由があるのだろうが、そのひとつには、こうした風水で自然法則を活用して最大限に環境を守り続け</w:t>
      </w:r>
      <w:r>
        <w:rPr>
          <w:rFonts w:hint="eastAsia"/>
          <w:bCs/>
          <w:sz w:val="24"/>
          <w:szCs w:val="24"/>
        </w:rPr>
        <w:t>てい</w:t>
      </w:r>
      <w:r w:rsidRPr="005827BE">
        <w:rPr>
          <w:rFonts w:hint="eastAsia"/>
          <w:bCs/>
          <w:sz w:val="24"/>
          <w:szCs w:val="24"/>
        </w:rPr>
        <w:t>ることではないだろうか。</w:t>
      </w:r>
    </w:p>
    <w:p w14:paraId="2AB591A4" w14:textId="77777777" w:rsidR="00DF4101" w:rsidRDefault="00DF4101" w:rsidP="00DF4101">
      <w:pPr>
        <w:ind w:firstLineChars="100" w:firstLine="240"/>
        <w:rPr>
          <w:bCs/>
          <w:sz w:val="24"/>
          <w:szCs w:val="24"/>
        </w:rPr>
      </w:pPr>
      <w:r w:rsidRPr="005827BE">
        <w:rPr>
          <w:rFonts w:hint="eastAsia"/>
          <w:bCs/>
          <w:sz w:val="24"/>
          <w:szCs w:val="24"/>
        </w:rPr>
        <w:t>世界情勢が混沌としている中、令和の時代に移り、日本が今後どのような運命を辿っていくのか懸念されることもあるが、</w:t>
      </w:r>
      <w:r>
        <w:rPr>
          <w:rFonts w:hint="eastAsia"/>
          <w:bCs/>
          <w:sz w:val="24"/>
          <w:szCs w:val="24"/>
        </w:rPr>
        <w:t>風水により守られた天皇家を象徴とする</w:t>
      </w:r>
      <w:r w:rsidRPr="005827BE">
        <w:rPr>
          <w:rFonts w:hint="eastAsia"/>
          <w:bCs/>
          <w:sz w:val="24"/>
          <w:szCs w:val="24"/>
        </w:rPr>
        <w:t>日本は</w:t>
      </w:r>
      <w:r>
        <w:rPr>
          <w:rFonts w:hint="eastAsia"/>
          <w:bCs/>
          <w:sz w:val="24"/>
          <w:szCs w:val="24"/>
        </w:rPr>
        <w:t>、</w:t>
      </w:r>
      <w:r w:rsidRPr="005827BE">
        <w:rPr>
          <w:rFonts w:hint="eastAsia"/>
          <w:bCs/>
          <w:sz w:val="24"/>
          <w:szCs w:val="24"/>
        </w:rPr>
        <w:t>しっかりと</w:t>
      </w:r>
      <w:r>
        <w:rPr>
          <w:rFonts w:hint="eastAsia"/>
          <w:bCs/>
          <w:sz w:val="24"/>
          <w:szCs w:val="24"/>
        </w:rPr>
        <w:t>国家</w:t>
      </w:r>
      <w:r w:rsidRPr="005827BE">
        <w:rPr>
          <w:rFonts w:hint="eastAsia"/>
          <w:bCs/>
          <w:sz w:val="24"/>
          <w:szCs w:val="24"/>
        </w:rPr>
        <w:t>の役割を果たしていけば、国家安泰と繁栄が約束されるものだと確信する。</w:t>
      </w:r>
    </w:p>
    <w:p w14:paraId="12A1025E" w14:textId="77777777" w:rsidR="00DF4101" w:rsidRDefault="00DF4101" w:rsidP="00DF4101">
      <w:pPr>
        <w:ind w:firstLineChars="100" w:firstLine="240"/>
        <w:rPr>
          <w:bCs/>
          <w:sz w:val="24"/>
          <w:szCs w:val="24"/>
        </w:rPr>
      </w:pPr>
    </w:p>
    <w:p w14:paraId="45E4960E" w14:textId="77777777" w:rsidR="00DF4101" w:rsidRPr="005827BE" w:rsidRDefault="00DF4101" w:rsidP="00DF4101">
      <w:pPr>
        <w:ind w:firstLineChars="100" w:firstLine="240"/>
        <w:rPr>
          <w:rFonts w:hint="eastAsia"/>
          <w:bCs/>
          <w:sz w:val="24"/>
          <w:szCs w:val="24"/>
        </w:rPr>
      </w:pPr>
    </w:p>
    <w:p w14:paraId="6D5D82FB" w14:textId="77777777" w:rsidR="00DF4101" w:rsidRDefault="00DF4101" w:rsidP="00DF4101">
      <w:pPr>
        <w:rPr>
          <w:rFonts w:ascii="Century" w:eastAsia="ＭＳ 明朝" w:hAnsi="Century" w:cs="Times New Roman"/>
          <w:sz w:val="24"/>
          <w:szCs w:val="24"/>
        </w:rPr>
      </w:pPr>
      <w:r w:rsidRPr="005827BE">
        <w:rPr>
          <w:rFonts w:ascii="Century" w:eastAsia="ＭＳ 明朝" w:hAnsi="Century" w:cs="Times New Roman" w:hint="eastAsia"/>
          <w:sz w:val="24"/>
          <w:szCs w:val="24"/>
        </w:rPr>
        <w:t>あとがき</w:t>
      </w:r>
    </w:p>
    <w:p w14:paraId="3776C69A" w14:textId="77777777" w:rsidR="00DF4101" w:rsidRPr="005827BE" w:rsidRDefault="00DF4101" w:rsidP="00DF4101">
      <w:pPr>
        <w:rPr>
          <w:rFonts w:ascii="Century" w:eastAsia="ＭＳ 明朝" w:hAnsi="Century" w:cs="Times New Roman"/>
          <w:sz w:val="24"/>
          <w:szCs w:val="24"/>
        </w:rPr>
      </w:pPr>
      <w:r w:rsidRPr="005827BE">
        <w:rPr>
          <w:rFonts w:ascii="Century" w:eastAsia="ＭＳ 明朝" w:hAnsi="Century" w:cs="Times New Roman" w:hint="eastAsia"/>
          <w:sz w:val="24"/>
          <w:szCs w:val="24"/>
        </w:rPr>
        <w:t>最後までお読みいただきありがとうございました。巷には風水関連書籍があふれていますが、難しい理論専門書や逆に簡単すぎるノウハウ本で本当に役立つのか疑問に残る本ばかりです。</w:t>
      </w:r>
    </w:p>
    <w:p w14:paraId="62ADDFAE" w14:textId="77777777" w:rsidR="00DF4101" w:rsidRPr="005827BE" w:rsidRDefault="00DF4101" w:rsidP="00DF4101">
      <w:pPr>
        <w:ind w:firstLineChars="100" w:firstLine="240"/>
        <w:rPr>
          <w:rFonts w:ascii="Century" w:eastAsia="ＭＳ 明朝" w:hAnsi="Century" w:cs="Times New Roman"/>
          <w:sz w:val="24"/>
          <w:szCs w:val="24"/>
        </w:rPr>
      </w:pPr>
      <w:r w:rsidRPr="005827BE">
        <w:rPr>
          <w:rFonts w:ascii="Century" w:eastAsia="ＭＳ 明朝" w:hAnsi="Century" w:cs="Times New Roman" w:hint="eastAsia"/>
          <w:sz w:val="24"/>
          <w:szCs w:val="24"/>
        </w:rPr>
        <w:t>今回のような事件や事故に特化した本は今までになかったかと思います。風水は開運につながるために考えられた知識ですが、使い方を間違えると不幸を招いてしまうことを、多くの皆様に伝えたい思いから出版を決意しました。</w:t>
      </w:r>
    </w:p>
    <w:p w14:paraId="436AF8F7" w14:textId="77777777" w:rsidR="00DF4101" w:rsidRPr="005827BE" w:rsidRDefault="00DF4101" w:rsidP="00DF4101">
      <w:pPr>
        <w:ind w:firstLineChars="100" w:firstLine="240"/>
        <w:rPr>
          <w:rFonts w:ascii="Century" w:eastAsia="ＭＳ 明朝" w:hAnsi="Century" w:cs="Times New Roman"/>
          <w:sz w:val="24"/>
          <w:szCs w:val="24"/>
        </w:rPr>
      </w:pPr>
      <w:r w:rsidRPr="005827BE">
        <w:rPr>
          <w:rFonts w:ascii="Century" w:eastAsia="ＭＳ 明朝" w:hAnsi="Century" w:cs="Times New Roman" w:hint="eastAsia"/>
          <w:sz w:val="24"/>
          <w:szCs w:val="24"/>
        </w:rPr>
        <w:t>何故、出版を決意したかと言うと、私自身、不動産、建築を主業として歩んできて、様々な幸せや不幸を見てきたからです。家庭や会社で住宅や社屋の計画をすることは、将来の夢や計画を思い描きながら作るので、大変やりがいのある仕事だと思っています。</w:t>
      </w:r>
    </w:p>
    <w:p w14:paraId="79DE0500" w14:textId="77777777" w:rsidR="00DF4101" w:rsidRPr="005827BE" w:rsidRDefault="00DF4101" w:rsidP="00DF4101">
      <w:pPr>
        <w:ind w:firstLineChars="100" w:firstLine="240"/>
        <w:rPr>
          <w:rFonts w:ascii="Century" w:eastAsia="ＭＳ 明朝" w:hAnsi="Century" w:cs="Times New Roman"/>
          <w:sz w:val="24"/>
          <w:szCs w:val="24"/>
        </w:rPr>
      </w:pPr>
      <w:r w:rsidRPr="005827BE">
        <w:rPr>
          <w:rFonts w:ascii="Century" w:eastAsia="ＭＳ 明朝" w:hAnsi="Century" w:cs="Times New Roman" w:hint="eastAsia"/>
          <w:sz w:val="24"/>
          <w:szCs w:val="24"/>
        </w:rPr>
        <w:t>しかし、この業界に長年携わって知ったことは、当初の夢や計画通りにならずに、家庭不和や事件など起きて、多くの方々が苦しんでいることでした。いくら機能的に快適な空間を作っても、快適な空間にならないのは何故だろうかと私自身、悩み苦しんだのですが、あるとき知ったのが「風水」という言葉でした。</w:t>
      </w:r>
    </w:p>
    <w:p w14:paraId="5572D912" w14:textId="77777777" w:rsidR="00DF4101" w:rsidRPr="005827BE" w:rsidRDefault="00DF4101" w:rsidP="00DF4101">
      <w:pPr>
        <w:ind w:firstLineChars="100" w:firstLine="240"/>
        <w:rPr>
          <w:rFonts w:ascii="Century" w:eastAsia="ＭＳ 明朝" w:hAnsi="Century" w:cs="Times New Roman"/>
          <w:sz w:val="24"/>
          <w:szCs w:val="24"/>
        </w:rPr>
      </w:pPr>
      <w:r w:rsidRPr="005827BE">
        <w:rPr>
          <w:rFonts w:ascii="Century" w:eastAsia="ＭＳ 明朝" w:hAnsi="Century" w:cs="Times New Roman" w:hint="eastAsia"/>
          <w:sz w:val="24"/>
          <w:szCs w:val="24"/>
        </w:rPr>
        <w:t>それまでは、風水はおまじない的な迷信と先入観で考えていたのですが、よくよく考えると風水は不動産や建築と密接な関係にある学問かもしれないと気づいたのです。それと同時に、何故、迷信であればとっくに廃れているはずなのに、３０００年もの長い間語り継がれるのには本物でなければあり得ないこ</w:t>
      </w:r>
      <w:r w:rsidRPr="005827BE">
        <w:rPr>
          <w:rFonts w:ascii="Century" w:eastAsia="ＭＳ 明朝" w:hAnsi="Century" w:cs="Times New Roman" w:hint="eastAsia"/>
          <w:sz w:val="24"/>
          <w:szCs w:val="24"/>
        </w:rPr>
        <w:lastRenderedPageBreak/>
        <w:t>とではないかと。</w:t>
      </w:r>
    </w:p>
    <w:p w14:paraId="31FE5BFC" w14:textId="77777777" w:rsidR="00DF4101" w:rsidRPr="005827BE" w:rsidRDefault="00DF4101" w:rsidP="00DF4101">
      <w:pPr>
        <w:ind w:firstLineChars="100" w:firstLine="240"/>
        <w:rPr>
          <w:rFonts w:ascii="Century" w:eastAsia="ＭＳ 明朝" w:hAnsi="Century" w:cs="Times New Roman"/>
          <w:sz w:val="24"/>
          <w:szCs w:val="24"/>
        </w:rPr>
      </w:pPr>
      <w:r w:rsidRPr="005827BE">
        <w:rPr>
          <w:rFonts w:ascii="Century" w:eastAsia="ＭＳ 明朝" w:hAnsi="Century" w:cs="Times New Roman" w:hint="eastAsia"/>
          <w:sz w:val="24"/>
          <w:szCs w:val="24"/>
        </w:rPr>
        <w:t>そこには人間が求める福禄寿の秘密が隠されているのではないかと思うようになりました。居ても立っても居られず、早速風水の師匠である楳山天心老師の門をたたき、師匠のカバン持ちをさせてもらいながら、長年学びを得て、風水技術を現場で教え込んでいただきました。</w:t>
      </w:r>
    </w:p>
    <w:p w14:paraId="061BA13A" w14:textId="77777777" w:rsidR="00DF4101" w:rsidRPr="005827BE" w:rsidRDefault="00DF4101" w:rsidP="00DF4101">
      <w:pPr>
        <w:ind w:firstLineChars="100" w:firstLine="240"/>
        <w:rPr>
          <w:rFonts w:ascii="Century" w:eastAsia="ＭＳ 明朝" w:hAnsi="Century" w:cs="Times New Roman"/>
          <w:sz w:val="24"/>
          <w:szCs w:val="24"/>
        </w:rPr>
      </w:pPr>
      <w:r w:rsidRPr="005827BE">
        <w:rPr>
          <w:rFonts w:ascii="Century" w:eastAsia="ＭＳ 明朝" w:hAnsi="Century" w:cs="Times New Roman" w:hint="eastAsia"/>
          <w:sz w:val="24"/>
          <w:szCs w:val="24"/>
        </w:rPr>
        <w:t>個人的な研究テーマとして、事件が起きた家が風水的にどうだったか、幸せな家庭の住宅は風水的にどうなのかを検証してきました。研究した結果、やはり傾向があることがわかってきたわけです。</w:t>
      </w:r>
    </w:p>
    <w:p w14:paraId="6D04D6E7" w14:textId="77777777" w:rsidR="00DF4101" w:rsidRPr="005827BE" w:rsidRDefault="00DF4101" w:rsidP="00DF4101">
      <w:pPr>
        <w:ind w:firstLineChars="100" w:firstLine="240"/>
        <w:rPr>
          <w:rFonts w:ascii="Century" w:eastAsia="ＭＳ 明朝" w:hAnsi="Century" w:cs="Times New Roman"/>
          <w:sz w:val="24"/>
          <w:szCs w:val="24"/>
        </w:rPr>
      </w:pPr>
      <w:r w:rsidRPr="005827BE">
        <w:rPr>
          <w:rFonts w:ascii="Century" w:eastAsia="ＭＳ 明朝" w:hAnsi="Century" w:cs="Times New Roman" w:hint="eastAsia"/>
          <w:sz w:val="24"/>
          <w:szCs w:val="24"/>
        </w:rPr>
        <w:t>本書を読まれた皆様は、すでにおわかりかと思いますが、事件が起きる家は、敷地や建物形状がいびつな形になっていることが多いです。それと目を見張る点としては、空亡（陰陽差錯）の家が非常に多いということです。空亡の家自体が、不安定な氣で安定しないのですが、そこに時間の変化で凶となっていること、事件が起きる場所には必ず凶星が原因となっていること、さらに事件を起こす人物の運気が凶の時期にあるということだったのです。運気の吉凶が、複雑に絡み重なって不幸な出来事が起きてしまうのです。やはり先ずは風水的に対策するには、決して空亡となる建物を絶対に作ってはならないということが最低条件でしょう。</w:t>
      </w:r>
    </w:p>
    <w:p w14:paraId="6DB55BE5" w14:textId="77777777" w:rsidR="00DF4101" w:rsidRPr="005827BE" w:rsidRDefault="00DF4101" w:rsidP="00DF4101">
      <w:pPr>
        <w:ind w:firstLineChars="100" w:firstLine="240"/>
        <w:rPr>
          <w:rFonts w:ascii="Century" w:eastAsia="ＭＳ 明朝" w:hAnsi="Century" w:cs="Times New Roman"/>
          <w:sz w:val="24"/>
          <w:szCs w:val="24"/>
        </w:rPr>
      </w:pPr>
      <w:r w:rsidRPr="005827BE">
        <w:rPr>
          <w:rFonts w:ascii="Century" w:eastAsia="ＭＳ 明朝" w:hAnsi="Century" w:cs="Times New Roman" w:hint="eastAsia"/>
          <w:sz w:val="24"/>
          <w:szCs w:val="24"/>
        </w:rPr>
        <w:t>逆に幸せな家庭や会社を見ると、ほぼ１００％と言っても良いのですが、綺麗に整理整頓された空間になっています。綺麗に片付いた空間にいると、多少風水的に欠点があったとしても、大きな災いや不幸は招いていません。犯罪者の部屋を見ると、大抵汚く物が散乱した部屋で過ごしています。汚い場所にいると、心まですさんでいくことは間違いないでしょう。まずは家や会社の掃除、片付けを行って、それから風水を取り入れれば完璧になるでしょう。</w:t>
      </w:r>
    </w:p>
    <w:p w14:paraId="61934352" w14:textId="77777777" w:rsidR="00DF4101" w:rsidRPr="005827BE" w:rsidRDefault="00DF4101" w:rsidP="00DF4101">
      <w:pPr>
        <w:ind w:firstLineChars="100" w:firstLine="240"/>
        <w:rPr>
          <w:rFonts w:ascii="Century" w:eastAsia="ＭＳ 明朝" w:hAnsi="Century" w:cs="Times New Roman"/>
          <w:sz w:val="24"/>
          <w:szCs w:val="24"/>
        </w:rPr>
      </w:pPr>
      <w:r w:rsidRPr="005827BE">
        <w:rPr>
          <w:rFonts w:ascii="Century" w:eastAsia="ＭＳ 明朝" w:hAnsi="Century" w:cs="Times New Roman" w:hint="eastAsia"/>
          <w:sz w:val="24"/>
          <w:szCs w:val="24"/>
        </w:rPr>
        <w:t>こうして、書籍を出版させていただきました</w:t>
      </w:r>
      <w:r>
        <w:rPr>
          <w:rFonts w:ascii="Century" w:eastAsia="ＭＳ 明朝" w:hAnsi="Century" w:cs="Times New Roman" w:hint="eastAsia"/>
          <w:sz w:val="24"/>
          <w:szCs w:val="24"/>
        </w:rPr>
        <w:t>が、</w:t>
      </w:r>
      <w:r w:rsidRPr="005827BE">
        <w:rPr>
          <w:rFonts w:ascii="Century" w:eastAsia="ＭＳ 明朝" w:hAnsi="Century" w:cs="Times New Roman" w:hint="eastAsia"/>
          <w:sz w:val="24"/>
          <w:szCs w:val="24"/>
        </w:rPr>
        <w:t>本業の不動産・建築をしている身にとって書籍を出版することなど微塵にも思っておりませんでした。現場人間ですので、他の風水師のようにセミナーなどすることもほとんどなく、現場だけを見つめてきました。そういった点では、誰よりも現場を知る風水師だと思っています。</w:t>
      </w:r>
    </w:p>
    <w:p w14:paraId="698A869D" w14:textId="77777777" w:rsidR="00DF4101" w:rsidRPr="005827BE" w:rsidRDefault="00DF4101" w:rsidP="00DF4101">
      <w:pPr>
        <w:ind w:firstLineChars="100" w:firstLine="240"/>
        <w:rPr>
          <w:rFonts w:ascii="Century" w:eastAsia="ＭＳ 明朝" w:hAnsi="Century" w:cs="Times New Roman"/>
          <w:sz w:val="24"/>
          <w:szCs w:val="24"/>
        </w:rPr>
      </w:pPr>
      <w:r w:rsidRPr="005827BE">
        <w:rPr>
          <w:rFonts w:ascii="Century" w:eastAsia="ＭＳ 明朝" w:hAnsi="Century" w:cs="Times New Roman" w:hint="eastAsia"/>
          <w:sz w:val="24"/>
          <w:szCs w:val="24"/>
        </w:rPr>
        <w:t>そんな現場職人のような私に楳山天心老師から、出版のお声を掛けていただいたことは、大変身に余る光栄なことで感謝申し上げます。出版するからには、他の風水師には書けないような内容にしようということで、過去に研究した事件簿を元に、さらに追加して書き上げることができました。</w:t>
      </w:r>
    </w:p>
    <w:p w14:paraId="025B2F79" w14:textId="77777777" w:rsidR="00DF4101" w:rsidRPr="005827BE" w:rsidRDefault="00DF4101" w:rsidP="00DF4101">
      <w:pPr>
        <w:ind w:firstLineChars="100" w:firstLine="240"/>
        <w:rPr>
          <w:rFonts w:ascii="Century" w:eastAsia="ＭＳ 明朝" w:hAnsi="Century" w:cs="Times New Roman"/>
          <w:sz w:val="24"/>
          <w:szCs w:val="24"/>
        </w:rPr>
      </w:pPr>
      <w:r w:rsidRPr="005827BE">
        <w:rPr>
          <w:rFonts w:ascii="Century" w:eastAsia="ＭＳ 明朝" w:hAnsi="Century" w:cs="Times New Roman" w:hint="eastAsia"/>
          <w:sz w:val="24"/>
          <w:szCs w:val="24"/>
        </w:rPr>
        <w:t>内容的に、被害者や遺族のことを思うと気分が落ち込むことが多く、なかなか筆が進まないこともあったのですが、こういった風水の見地から原因を探り出すことで、悲劇が少しでも減らすことができればとの使命感でなんとか書き終わりました。</w:t>
      </w:r>
    </w:p>
    <w:p w14:paraId="7F38E0C9" w14:textId="77777777" w:rsidR="00DF4101" w:rsidRDefault="00DF4101" w:rsidP="00DF4101">
      <w:pPr>
        <w:ind w:firstLineChars="100" w:firstLine="240"/>
        <w:rPr>
          <w:rFonts w:ascii="Century" w:eastAsia="ＭＳ 明朝" w:hAnsi="Century" w:cs="Times New Roman"/>
          <w:sz w:val="24"/>
          <w:szCs w:val="24"/>
        </w:rPr>
      </w:pPr>
      <w:r w:rsidRPr="005827BE">
        <w:rPr>
          <w:rFonts w:ascii="Century" w:eastAsia="ＭＳ 明朝" w:hAnsi="Century" w:cs="Times New Roman" w:hint="eastAsia"/>
          <w:sz w:val="24"/>
          <w:szCs w:val="24"/>
        </w:rPr>
        <w:lastRenderedPageBreak/>
        <w:t>少しでも社会が明るくなり、多くの人が安心して人生を送ることにつながれば、私としてもこれ以上の喜びはありません。最後までありがとうございました。</w:t>
      </w:r>
    </w:p>
    <w:p w14:paraId="44148931" w14:textId="77777777" w:rsidR="00DF4101" w:rsidRPr="00EA1868" w:rsidRDefault="00DF4101" w:rsidP="00DF4101">
      <w:pPr>
        <w:ind w:firstLineChars="100" w:firstLine="240"/>
        <w:rPr>
          <w:rFonts w:ascii="ＭＳ 明朝" w:eastAsia="ＭＳ 明朝" w:hAnsi="ＭＳ 明朝" w:cs="Times New Roman"/>
          <w:bCs/>
          <w:sz w:val="24"/>
          <w:szCs w:val="24"/>
        </w:rPr>
      </w:pPr>
    </w:p>
    <w:sectPr w:rsidR="00DF4101" w:rsidRPr="00EA1868" w:rsidSect="00DF4101">
      <w:headerReference w:type="default" r:id="rId3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BB9A1A" w14:textId="77777777" w:rsidR="00C43233" w:rsidRDefault="00C43233" w:rsidP="001E678E">
      <w:r>
        <w:separator/>
      </w:r>
    </w:p>
  </w:endnote>
  <w:endnote w:type="continuationSeparator" w:id="0">
    <w:p w14:paraId="4F20F63F" w14:textId="77777777" w:rsidR="00C43233" w:rsidRDefault="00C43233"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B73634" w14:textId="77777777" w:rsidR="00C43233" w:rsidRDefault="00C43233" w:rsidP="001E678E">
      <w:r>
        <w:separator/>
      </w:r>
    </w:p>
  </w:footnote>
  <w:footnote w:type="continuationSeparator" w:id="0">
    <w:p w14:paraId="60207D85" w14:textId="77777777" w:rsidR="00C43233" w:rsidRDefault="00C43233" w:rsidP="001E6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EB645" w14:textId="77777777" w:rsidR="00000000" w:rsidRPr="00580E00" w:rsidRDefault="00000000" w:rsidP="000A1EC1">
    <w:pPr>
      <w:pStyle w:val="aff8"/>
      <w:jc w:val="cent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5DA0A02"/>
    <w:multiLevelType w:val="hybridMultilevel"/>
    <w:tmpl w:val="56FC7408"/>
    <w:lvl w:ilvl="0" w:tplc="48C2BDF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F261EA2"/>
    <w:multiLevelType w:val="hybridMultilevel"/>
    <w:tmpl w:val="CF800FB2"/>
    <w:lvl w:ilvl="0" w:tplc="0E7048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57FE0286"/>
    <w:multiLevelType w:val="hybridMultilevel"/>
    <w:tmpl w:val="0644B188"/>
    <w:lvl w:ilvl="0" w:tplc="2C8A24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A04511"/>
    <w:multiLevelType w:val="hybridMultilevel"/>
    <w:tmpl w:val="3E3045B6"/>
    <w:lvl w:ilvl="0" w:tplc="4ED6C1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7F8D1432"/>
    <w:multiLevelType w:val="hybridMultilevel"/>
    <w:tmpl w:val="494C7A52"/>
    <w:lvl w:ilvl="0" w:tplc="4ED6C1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213228492">
    <w:abstractNumId w:val="25"/>
  </w:num>
  <w:num w:numId="2" w16cid:durableId="928194822">
    <w:abstractNumId w:val="14"/>
  </w:num>
  <w:num w:numId="3" w16cid:durableId="276987813">
    <w:abstractNumId w:val="10"/>
  </w:num>
  <w:num w:numId="4" w16cid:durableId="1706246332">
    <w:abstractNumId w:val="27"/>
  </w:num>
  <w:num w:numId="5" w16cid:durableId="1862626133">
    <w:abstractNumId w:val="15"/>
  </w:num>
  <w:num w:numId="6" w16cid:durableId="2026469050">
    <w:abstractNumId w:val="19"/>
  </w:num>
  <w:num w:numId="7" w16cid:durableId="1116679492">
    <w:abstractNumId w:val="21"/>
  </w:num>
  <w:num w:numId="8" w16cid:durableId="82187375">
    <w:abstractNumId w:val="9"/>
  </w:num>
  <w:num w:numId="9" w16cid:durableId="1049261893">
    <w:abstractNumId w:val="7"/>
  </w:num>
  <w:num w:numId="10" w16cid:durableId="333143986">
    <w:abstractNumId w:val="6"/>
  </w:num>
  <w:num w:numId="11" w16cid:durableId="1310017765">
    <w:abstractNumId w:val="5"/>
  </w:num>
  <w:num w:numId="12" w16cid:durableId="1476097913">
    <w:abstractNumId w:val="4"/>
  </w:num>
  <w:num w:numId="13" w16cid:durableId="1828782279">
    <w:abstractNumId w:val="8"/>
  </w:num>
  <w:num w:numId="14" w16cid:durableId="99222429">
    <w:abstractNumId w:val="3"/>
  </w:num>
  <w:num w:numId="15" w16cid:durableId="232934270">
    <w:abstractNumId w:val="2"/>
  </w:num>
  <w:num w:numId="16" w16cid:durableId="2099330162">
    <w:abstractNumId w:val="1"/>
  </w:num>
  <w:num w:numId="17" w16cid:durableId="1015310208">
    <w:abstractNumId w:val="0"/>
  </w:num>
  <w:num w:numId="18" w16cid:durableId="2123568939">
    <w:abstractNumId w:val="17"/>
  </w:num>
  <w:num w:numId="19" w16cid:durableId="2033722184">
    <w:abstractNumId w:val="18"/>
  </w:num>
  <w:num w:numId="20" w16cid:durableId="343673689">
    <w:abstractNumId w:val="26"/>
  </w:num>
  <w:num w:numId="21" w16cid:durableId="195314336">
    <w:abstractNumId w:val="20"/>
  </w:num>
  <w:num w:numId="22" w16cid:durableId="590435563">
    <w:abstractNumId w:val="13"/>
  </w:num>
  <w:num w:numId="23" w16cid:durableId="1788038888">
    <w:abstractNumId w:val="29"/>
  </w:num>
  <w:num w:numId="24" w16cid:durableId="1018776259">
    <w:abstractNumId w:val="12"/>
  </w:num>
  <w:num w:numId="25" w16cid:durableId="1379084665">
    <w:abstractNumId w:val="11"/>
  </w:num>
  <w:num w:numId="26" w16cid:durableId="556623892">
    <w:abstractNumId w:val="22"/>
  </w:num>
  <w:num w:numId="27" w16cid:durableId="1511138354">
    <w:abstractNumId w:val="16"/>
  </w:num>
  <w:num w:numId="28" w16cid:durableId="214508431">
    <w:abstractNumId w:val="30"/>
  </w:num>
  <w:num w:numId="29" w16cid:durableId="1634826033">
    <w:abstractNumId w:val="28"/>
  </w:num>
  <w:num w:numId="30" w16cid:durableId="196160131">
    <w:abstractNumId w:val="24"/>
  </w:num>
  <w:num w:numId="31" w16cid:durableId="17484578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101"/>
    <w:rsid w:val="001B664C"/>
    <w:rsid w:val="001E678E"/>
    <w:rsid w:val="00247B89"/>
    <w:rsid w:val="004E108E"/>
    <w:rsid w:val="00645252"/>
    <w:rsid w:val="006D3D74"/>
    <w:rsid w:val="0083569A"/>
    <w:rsid w:val="00A9204E"/>
    <w:rsid w:val="00B6475C"/>
    <w:rsid w:val="00C43233"/>
    <w:rsid w:val="00DC2CC1"/>
    <w:rsid w:val="00DF410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727B4E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DF4101"/>
    <w:pPr>
      <w:widowControl w:val="0"/>
      <w:jc w:val="both"/>
    </w:pPr>
    <w:rPr>
      <w:rFonts w:eastAsiaTheme="minorEastAsia"/>
      <w:kern w:val="2"/>
      <w:sz w:val="21"/>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ja-JP%7bC4814371-0363-4EFF-967D-C1A1959145AD%7d\%7bE8A4589D-9F00-49F1-BD04-3DAA88499F16%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{E8A4589D-9F00-49F1-BD04-3DAA88499F16}tf02786999_win32.dotx</Template>
  <TotalTime>0</TotalTime>
  <Pages>26</Pages>
  <Words>2357</Words>
  <Characters>13435</Characters>
  <Application>Microsoft Office Word</Application>
  <DocSecurity>0</DocSecurity>
  <Lines>111</Lines>
  <Paragraphs>31</Paragraphs>
  <ScaleCrop>false</ScaleCrop>
  <Company/>
  <LinksUpToDate>false</LinksUpToDate>
  <CharactersWithSpaces>15761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2025-07-07T05:36:00Z</dcterms:created>
  <dcterms:modified xsi:type="dcterms:W3CDTF">2025-07-07T05:38:00Z</dcterms:modified>
</cp:coreProperties>
</file>