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17DC28" w14:textId="77777777" w:rsidR="0045107A" w:rsidRPr="00936E5C" w:rsidRDefault="0045107A" w:rsidP="0045107A">
      <w:pPr>
        <w:pStyle w:val="1"/>
        <w:rPr>
          <w:color w:val="EE0000"/>
        </w:rPr>
      </w:pPr>
      <w:bookmarkStart w:id="0" w:name="_Toc202790305"/>
      <w:r w:rsidRPr="00936E5C">
        <w:rPr>
          <w:rFonts w:hint="eastAsia"/>
          <w:color w:val="EE0000"/>
        </w:rPr>
        <w:t>第１</w:t>
      </w:r>
      <w:r>
        <w:rPr>
          <w:rFonts w:hint="eastAsia"/>
          <w:color w:val="EE0000"/>
        </w:rPr>
        <w:t>３</w:t>
      </w:r>
      <w:r w:rsidRPr="00936E5C">
        <w:rPr>
          <w:rFonts w:hint="eastAsia"/>
          <w:color w:val="EE0000"/>
        </w:rPr>
        <w:t>章　相模原障害者施設殺傷事件</w:t>
      </w:r>
      <w:bookmarkEnd w:id="0"/>
    </w:p>
    <w:p w14:paraId="6E65BA41" w14:textId="77777777" w:rsidR="0045107A" w:rsidRPr="005827BE" w:rsidRDefault="0045107A" w:rsidP="0045107A">
      <w:pPr>
        <w:rPr>
          <w:rFonts w:ascii="Century" w:eastAsia="ＭＳ 明朝" w:hAnsi="Century" w:cs="Times New Roman"/>
          <w:b/>
          <w:sz w:val="24"/>
          <w:szCs w:val="24"/>
        </w:rPr>
      </w:pPr>
    </w:p>
    <w:p w14:paraId="4FA733A4" w14:textId="77777777" w:rsidR="0045107A" w:rsidRDefault="0045107A" w:rsidP="0045107A">
      <w:pPr>
        <w:rPr>
          <w:sz w:val="24"/>
          <w:szCs w:val="24"/>
        </w:rPr>
      </w:pPr>
      <w:r>
        <w:rPr>
          <w:rFonts w:hint="eastAsia"/>
          <w:sz w:val="24"/>
          <w:szCs w:val="24"/>
        </w:rPr>
        <w:t>事件の概要</w:t>
      </w:r>
    </w:p>
    <w:p w14:paraId="5C75074C" w14:textId="77777777" w:rsidR="0045107A" w:rsidRPr="005827BE" w:rsidRDefault="0045107A" w:rsidP="0045107A">
      <w:pPr>
        <w:ind w:firstLineChars="100" w:firstLine="240"/>
        <w:rPr>
          <w:sz w:val="24"/>
          <w:szCs w:val="24"/>
        </w:rPr>
      </w:pPr>
      <w:r>
        <w:rPr>
          <w:rFonts w:hint="eastAsia"/>
          <w:sz w:val="24"/>
          <w:szCs w:val="24"/>
        </w:rPr>
        <w:t>２０１６</w:t>
      </w:r>
      <w:r w:rsidRPr="005827BE">
        <w:rPr>
          <w:rFonts w:hint="eastAsia"/>
          <w:sz w:val="24"/>
          <w:szCs w:val="24"/>
        </w:rPr>
        <w:t>年（平成</w:t>
      </w:r>
      <w:r>
        <w:rPr>
          <w:rFonts w:hint="eastAsia"/>
          <w:sz w:val="24"/>
          <w:szCs w:val="24"/>
        </w:rPr>
        <w:t>２８</w:t>
      </w:r>
      <w:r w:rsidRPr="005827BE">
        <w:rPr>
          <w:rFonts w:hint="eastAsia"/>
          <w:sz w:val="24"/>
          <w:szCs w:val="24"/>
        </w:rPr>
        <w:t>年）</w:t>
      </w:r>
      <w:r>
        <w:rPr>
          <w:rFonts w:hint="eastAsia"/>
          <w:sz w:val="24"/>
          <w:szCs w:val="24"/>
        </w:rPr>
        <w:t>７</w:t>
      </w:r>
      <w:r w:rsidRPr="005827BE">
        <w:rPr>
          <w:rFonts w:hint="eastAsia"/>
          <w:sz w:val="24"/>
          <w:szCs w:val="24"/>
        </w:rPr>
        <w:t>月</w:t>
      </w:r>
      <w:r>
        <w:rPr>
          <w:rFonts w:hint="eastAsia"/>
          <w:sz w:val="24"/>
          <w:szCs w:val="24"/>
        </w:rPr>
        <w:t>２６</w:t>
      </w:r>
      <w:r w:rsidRPr="005827BE">
        <w:rPr>
          <w:rFonts w:hint="eastAsia"/>
          <w:sz w:val="24"/>
          <w:szCs w:val="24"/>
        </w:rPr>
        <w:t>日未明、神奈川県相模原市緑区千木良にある、神奈川県立の知的障害者福祉施設「津久井やまゆり園」に、元施設職員の男</w:t>
      </w:r>
      <w:r>
        <w:rPr>
          <w:rFonts w:hint="eastAsia"/>
          <w:sz w:val="24"/>
          <w:szCs w:val="24"/>
        </w:rPr>
        <w:t>A</w:t>
      </w:r>
      <w:r w:rsidRPr="005827BE">
        <w:rPr>
          <w:rFonts w:hint="eastAsia"/>
          <w:sz w:val="24"/>
          <w:szCs w:val="24"/>
        </w:rPr>
        <w:t>（犯行当時</w:t>
      </w:r>
      <w:r>
        <w:rPr>
          <w:rFonts w:hint="eastAsia"/>
          <w:sz w:val="24"/>
          <w:szCs w:val="24"/>
        </w:rPr>
        <w:t>２６</w:t>
      </w:r>
      <w:r w:rsidRPr="005827BE">
        <w:rPr>
          <w:rFonts w:hint="eastAsia"/>
          <w:sz w:val="24"/>
          <w:szCs w:val="24"/>
        </w:rPr>
        <w:t>歳）が侵入し、所持していた刃物で入所者</w:t>
      </w:r>
      <w:r>
        <w:rPr>
          <w:rFonts w:hint="eastAsia"/>
          <w:sz w:val="24"/>
          <w:szCs w:val="24"/>
        </w:rPr>
        <w:t>１９</w:t>
      </w:r>
      <w:r w:rsidRPr="005827BE">
        <w:rPr>
          <w:rFonts w:hint="eastAsia"/>
          <w:sz w:val="24"/>
          <w:szCs w:val="24"/>
        </w:rPr>
        <w:t>人を刺殺し、入所者・職員計</w:t>
      </w:r>
      <w:r>
        <w:rPr>
          <w:rFonts w:hint="eastAsia"/>
          <w:sz w:val="24"/>
          <w:szCs w:val="24"/>
        </w:rPr>
        <w:t>２６</w:t>
      </w:r>
      <w:r w:rsidRPr="005827BE">
        <w:rPr>
          <w:rFonts w:hint="eastAsia"/>
          <w:sz w:val="24"/>
          <w:szCs w:val="24"/>
        </w:rPr>
        <w:t>人に重軽傷を負わせた大量殺人事件。</w:t>
      </w:r>
    </w:p>
    <w:p w14:paraId="10A5DDF5" w14:textId="77777777" w:rsidR="0045107A" w:rsidRPr="005827BE" w:rsidRDefault="0045107A" w:rsidP="0045107A">
      <w:pPr>
        <w:ind w:firstLineChars="100" w:firstLine="240"/>
        <w:rPr>
          <w:sz w:val="24"/>
          <w:szCs w:val="24"/>
        </w:rPr>
      </w:pPr>
      <w:r w:rsidRPr="005827BE">
        <w:rPr>
          <w:rFonts w:hint="eastAsia"/>
          <w:sz w:val="24"/>
          <w:szCs w:val="24"/>
        </w:rPr>
        <w:t>殺害人数</w:t>
      </w:r>
      <w:r>
        <w:rPr>
          <w:rFonts w:hint="eastAsia"/>
          <w:sz w:val="24"/>
          <w:szCs w:val="24"/>
        </w:rPr>
        <w:t>１９</w:t>
      </w:r>
      <w:r w:rsidRPr="005827BE">
        <w:rPr>
          <w:rFonts w:hint="eastAsia"/>
          <w:sz w:val="24"/>
          <w:szCs w:val="24"/>
        </w:rPr>
        <w:t>人は、第二次世界大戦（太平洋戦争）後の日本で発生した殺人事件としては最も多く、</w:t>
      </w:r>
      <w:r>
        <w:rPr>
          <w:rFonts w:hint="eastAsia"/>
          <w:sz w:val="24"/>
          <w:szCs w:val="24"/>
        </w:rPr>
        <w:t>京都アニメーション放火事件が起こるまで</w:t>
      </w:r>
      <w:r w:rsidRPr="005827BE">
        <w:rPr>
          <w:rFonts w:hint="eastAsia"/>
          <w:sz w:val="24"/>
          <w:szCs w:val="24"/>
        </w:rPr>
        <w:t>戦後最悪の大量殺人事件として、日本社会に衝撃を与えた。</w:t>
      </w:r>
    </w:p>
    <w:p w14:paraId="4640B055" w14:textId="77777777" w:rsidR="0045107A" w:rsidRPr="005827BE" w:rsidRDefault="0045107A" w:rsidP="0045107A">
      <w:pPr>
        <w:rPr>
          <w:sz w:val="24"/>
          <w:szCs w:val="24"/>
        </w:rPr>
      </w:pPr>
      <w:r w:rsidRPr="005827BE">
        <w:rPr>
          <w:rFonts w:hint="eastAsia"/>
          <w:sz w:val="24"/>
          <w:szCs w:val="24"/>
        </w:rPr>
        <w:t>出典</w:t>
      </w:r>
      <w:r w:rsidRPr="005827BE">
        <w:rPr>
          <w:rFonts w:hint="eastAsia"/>
          <w:sz w:val="24"/>
          <w:szCs w:val="24"/>
        </w:rPr>
        <w:t xml:space="preserve">: </w:t>
      </w:r>
      <w:r w:rsidRPr="005827BE">
        <w:rPr>
          <w:rFonts w:hint="eastAsia"/>
          <w:sz w:val="24"/>
          <w:szCs w:val="24"/>
        </w:rPr>
        <w:t>フリー百科事典『ウィキペディア（</w:t>
      </w:r>
      <w:r w:rsidRPr="005827BE">
        <w:rPr>
          <w:rFonts w:hint="eastAsia"/>
          <w:sz w:val="24"/>
          <w:szCs w:val="24"/>
        </w:rPr>
        <w:t>Wikipedia</w:t>
      </w:r>
      <w:r w:rsidRPr="005827BE">
        <w:rPr>
          <w:rFonts w:hint="eastAsia"/>
          <w:sz w:val="24"/>
          <w:szCs w:val="24"/>
        </w:rPr>
        <w:t>）』より一部抜粋</w:t>
      </w:r>
    </w:p>
    <w:p w14:paraId="3AB98CCA" w14:textId="77777777" w:rsidR="0045107A" w:rsidRPr="005827BE" w:rsidRDefault="0045107A" w:rsidP="0045107A">
      <w:pPr>
        <w:rPr>
          <w:sz w:val="24"/>
          <w:szCs w:val="24"/>
        </w:rPr>
      </w:pPr>
    </w:p>
    <w:p w14:paraId="7B5AE809" w14:textId="77777777" w:rsidR="0045107A" w:rsidRPr="005827BE" w:rsidRDefault="0045107A" w:rsidP="0045107A">
      <w:pPr>
        <w:ind w:firstLineChars="100" w:firstLine="240"/>
        <w:rPr>
          <w:sz w:val="24"/>
          <w:szCs w:val="24"/>
        </w:rPr>
      </w:pPr>
      <w:r w:rsidRPr="005827BE">
        <w:rPr>
          <w:rFonts w:hint="eastAsia"/>
          <w:sz w:val="24"/>
          <w:szCs w:val="24"/>
        </w:rPr>
        <w:t>真夏の深夜に建物に侵入し、次々と殺傷が繰り広げられるという事件は、日本に衝撃を与えた。犯人は現在拘置所にいるが、差別発言を繰り返しており、犯人の心の闇については誰も解析できていない。</w:t>
      </w:r>
    </w:p>
    <w:p w14:paraId="6984AC7C" w14:textId="77777777" w:rsidR="0045107A" w:rsidRPr="005827BE" w:rsidRDefault="0045107A" w:rsidP="0045107A">
      <w:pPr>
        <w:ind w:firstLineChars="100" w:firstLine="240"/>
        <w:rPr>
          <w:sz w:val="24"/>
          <w:szCs w:val="24"/>
        </w:rPr>
      </w:pPr>
      <w:r w:rsidRPr="005827BE">
        <w:rPr>
          <w:rFonts w:hint="eastAsia"/>
          <w:sz w:val="24"/>
          <w:szCs w:val="24"/>
        </w:rPr>
        <w:t>この事件を分析するには、当事者である犯人の運気がどうであったかを最初に分析し、犯人の運気と施設や犯人の自宅がどのように絡み合って、このような悲惨な事件が起きてしまったかを解明していく必要があるだろう。</w:t>
      </w:r>
    </w:p>
    <w:p w14:paraId="21D9FDC5" w14:textId="77777777" w:rsidR="0045107A" w:rsidRPr="005827BE" w:rsidRDefault="0045107A" w:rsidP="0045107A">
      <w:pPr>
        <w:ind w:firstLineChars="100" w:firstLine="240"/>
        <w:rPr>
          <w:sz w:val="24"/>
          <w:szCs w:val="24"/>
        </w:rPr>
      </w:pPr>
      <w:r w:rsidRPr="005827BE">
        <w:rPr>
          <w:rFonts w:hint="eastAsia"/>
          <w:sz w:val="24"/>
          <w:szCs w:val="24"/>
        </w:rPr>
        <w:t>犯人の生年月日は１９９０年１月２０日と公表されている。時間については１８時頃に生まれたという情報も得ているので、正しいかどうかははっきりしない点もあるが、この時間に生まれたと推定して四柱推命の命式を作成したのが下の命式表なのでご覧頂きたい。</w:t>
      </w:r>
    </w:p>
    <w:p w14:paraId="42E9378C" w14:textId="77777777" w:rsidR="0045107A" w:rsidRDefault="0045107A" w:rsidP="0045107A">
      <w:pPr>
        <w:rPr>
          <w:sz w:val="24"/>
          <w:szCs w:val="24"/>
        </w:rPr>
      </w:pPr>
      <w:r>
        <w:rPr>
          <w:noProof/>
        </w:rPr>
        <w:drawing>
          <wp:inline distT="0" distB="0" distL="0" distR="0" wp14:anchorId="3DCCD5E4" wp14:editId="76365122">
            <wp:extent cx="5400040" cy="3037840"/>
            <wp:effectExtent l="0" t="0" r="0" b="0"/>
            <wp:docPr id="1027212657"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804CC8E" w14:textId="77777777" w:rsidR="0045107A" w:rsidRPr="005827BE" w:rsidRDefault="0045107A" w:rsidP="0045107A">
      <w:pPr>
        <w:rPr>
          <w:rFonts w:hint="eastAsia"/>
          <w:sz w:val="24"/>
          <w:szCs w:val="24"/>
        </w:rPr>
      </w:pPr>
    </w:p>
    <w:p w14:paraId="3B281D22" w14:textId="77777777" w:rsidR="0045107A" w:rsidRPr="005827BE" w:rsidRDefault="0045107A" w:rsidP="0045107A">
      <w:pPr>
        <w:ind w:firstLineChars="100" w:firstLine="240"/>
        <w:rPr>
          <w:sz w:val="24"/>
          <w:szCs w:val="24"/>
        </w:rPr>
      </w:pPr>
      <w:r w:rsidRPr="005827BE">
        <w:rPr>
          <w:rFonts w:hint="eastAsia"/>
          <w:sz w:val="24"/>
          <w:szCs w:val="24"/>
        </w:rPr>
        <w:t>まず言えることは、大変特殊な命式と言えるだろう。右の命式の生年月日時の十二支を見てもらいたいのだが、年支：巳、月支：丑、日支と時支：酉となっているのがわかる。</w:t>
      </w:r>
    </w:p>
    <w:p w14:paraId="0CF26803" w14:textId="77777777" w:rsidR="0045107A" w:rsidRDefault="0045107A" w:rsidP="0045107A">
      <w:pPr>
        <w:rPr>
          <w:sz w:val="24"/>
          <w:szCs w:val="24"/>
        </w:rPr>
      </w:pPr>
      <w:r>
        <w:rPr>
          <w:noProof/>
        </w:rPr>
        <w:lastRenderedPageBreak/>
        <w:drawing>
          <wp:inline distT="0" distB="0" distL="0" distR="0" wp14:anchorId="1CD3863B" wp14:editId="79D14917">
            <wp:extent cx="5400040" cy="3037840"/>
            <wp:effectExtent l="0" t="0" r="0" b="0"/>
            <wp:docPr id="543737653"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A8CF994" w14:textId="77777777" w:rsidR="0045107A" w:rsidRPr="005827BE" w:rsidRDefault="0045107A" w:rsidP="0045107A">
      <w:pPr>
        <w:rPr>
          <w:rFonts w:hint="eastAsia"/>
          <w:sz w:val="24"/>
          <w:szCs w:val="24"/>
        </w:rPr>
      </w:pPr>
    </w:p>
    <w:p w14:paraId="1D4F8F57" w14:textId="77777777" w:rsidR="0045107A" w:rsidRPr="005827BE" w:rsidRDefault="0045107A" w:rsidP="0045107A">
      <w:pPr>
        <w:ind w:firstLineChars="100" w:firstLine="240"/>
        <w:rPr>
          <w:sz w:val="24"/>
          <w:szCs w:val="24"/>
        </w:rPr>
      </w:pPr>
      <w:r w:rsidRPr="005827BE">
        <w:rPr>
          <w:rFonts w:hint="eastAsia"/>
          <w:sz w:val="24"/>
          <w:szCs w:val="24"/>
        </w:rPr>
        <w:t>三合会局の説明をもう一度確認してみると、犯人の命式は巳酉丑を持って三合金局が形成されているのである。その結果、三合金局の中心である酉に、巳と丑が引っ付いてしまう特徴を持つ命式である。三合会局して吉と出るか、それとも凶と出るかは他の通変星との関係がどうかによって決定されるのだが、犯人はどうだったであろうか。</w:t>
      </w:r>
    </w:p>
    <w:p w14:paraId="103AB7A7" w14:textId="77777777" w:rsidR="0045107A" w:rsidRPr="005827BE" w:rsidRDefault="0045107A" w:rsidP="0045107A">
      <w:pPr>
        <w:ind w:firstLineChars="100" w:firstLine="240"/>
        <w:rPr>
          <w:sz w:val="24"/>
          <w:szCs w:val="24"/>
        </w:rPr>
      </w:pPr>
      <w:r w:rsidRPr="005827BE">
        <w:rPr>
          <w:rFonts w:hint="eastAsia"/>
          <w:sz w:val="24"/>
          <w:szCs w:val="24"/>
        </w:rPr>
        <w:t>年支の巳から生じる蔵干通変星は本来、傷官という星である。月支の丑から生じる蔵干通変星は本来、偏財という星である。ところが、三合金局を形成した結果、傷官と偏財は酉から生じる偏官と結びついてしまうのである。</w:t>
      </w:r>
    </w:p>
    <w:p w14:paraId="37A43A3D" w14:textId="77777777" w:rsidR="0045107A" w:rsidRPr="005827BE" w:rsidRDefault="0045107A" w:rsidP="0045107A">
      <w:pPr>
        <w:ind w:firstLineChars="100" w:firstLine="240"/>
        <w:rPr>
          <w:sz w:val="24"/>
          <w:szCs w:val="24"/>
        </w:rPr>
      </w:pPr>
      <w:r w:rsidRPr="005827BE">
        <w:rPr>
          <w:rFonts w:hint="eastAsia"/>
          <w:sz w:val="24"/>
          <w:szCs w:val="24"/>
        </w:rPr>
        <w:t>偏官という星は、自分自身である日干の「乙」を攻撃してくる星。例えば自分自身である日干の乙が強ければ、偏官は自分自身を守ってくれる守護神として大変有用な働きをしてくれる存在となる。しかし、命式に乙を強くする木行や水行を他に多く持たない、つまり自分自身が弱い場合には偏官は逆に自分自身を攻撃してくるやっかいな星に変異してくるのである。</w:t>
      </w:r>
    </w:p>
    <w:p w14:paraId="325B1552" w14:textId="77777777" w:rsidR="0045107A" w:rsidRPr="005827BE" w:rsidRDefault="0045107A" w:rsidP="0045107A">
      <w:pPr>
        <w:ind w:firstLineChars="100" w:firstLine="240"/>
        <w:rPr>
          <w:sz w:val="24"/>
          <w:szCs w:val="24"/>
        </w:rPr>
      </w:pPr>
      <w:r>
        <w:rPr>
          <w:rFonts w:hint="eastAsia"/>
          <w:sz w:val="24"/>
          <w:szCs w:val="24"/>
        </w:rPr>
        <w:t>はたして</w:t>
      </w:r>
      <w:r w:rsidRPr="005827BE">
        <w:rPr>
          <w:rFonts w:hint="eastAsia"/>
          <w:sz w:val="24"/>
          <w:szCs w:val="24"/>
        </w:rPr>
        <w:t>、犯人の命式はどうだったであろう？</w:t>
      </w:r>
    </w:p>
    <w:p w14:paraId="6B4DB87D" w14:textId="77777777" w:rsidR="0045107A" w:rsidRPr="005827BE" w:rsidRDefault="0045107A" w:rsidP="0045107A">
      <w:pPr>
        <w:ind w:firstLineChars="100" w:firstLine="240"/>
        <w:rPr>
          <w:sz w:val="24"/>
          <w:szCs w:val="24"/>
        </w:rPr>
      </w:pPr>
      <w:r>
        <w:rPr>
          <w:rFonts w:hint="eastAsia"/>
          <w:sz w:val="24"/>
          <w:szCs w:val="24"/>
        </w:rPr>
        <w:t>わが身日干</w:t>
      </w:r>
      <w:r w:rsidRPr="005827BE">
        <w:rPr>
          <w:rFonts w:hint="eastAsia"/>
          <w:sz w:val="24"/>
          <w:szCs w:val="24"/>
        </w:rPr>
        <w:t>を強くするには、木（甲・乙）と水（壬・癸）を多く持つことが重要で、多く持っていれば偏官は守護神として犯人を守る星となる。しかし残念なことに時柱に乙が一つしかない。我が身を助けてくれるのは一つだけで、他の６個はすべて我が身の力をそいでしまうものばかりで多勢に無勢の状態とも言える。</w:t>
      </w:r>
    </w:p>
    <w:p w14:paraId="1FAB7B1D" w14:textId="77777777" w:rsidR="0045107A" w:rsidRPr="005827BE" w:rsidRDefault="0045107A" w:rsidP="0045107A">
      <w:pPr>
        <w:ind w:firstLineChars="100" w:firstLine="240"/>
        <w:rPr>
          <w:sz w:val="24"/>
          <w:szCs w:val="24"/>
        </w:rPr>
      </w:pPr>
      <w:r w:rsidRPr="005827BE">
        <w:rPr>
          <w:rFonts w:hint="eastAsia"/>
          <w:sz w:val="24"/>
          <w:szCs w:val="24"/>
        </w:rPr>
        <w:t>犯人は、身障者施設で働きだした当初は、身障者のために働くことが生きがいに感じていたとのことだが、偏官が良いときは人のために尽くすボランティア精神が旺盛で素晴らしい人格になりえる。最初のうちはそんな春風のような心持ちだったのであろう。</w:t>
      </w:r>
    </w:p>
    <w:p w14:paraId="109ECA00" w14:textId="77777777" w:rsidR="0045107A" w:rsidRPr="005827BE" w:rsidRDefault="0045107A" w:rsidP="0045107A">
      <w:pPr>
        <w:ind w:firstLineChars="100" w:firstLine="240"/>
        <w:rPr>
          <w:sz w:val="24"/>
          <w:szCs w:val="24"/>
        </w:rPr>
      </w:pPr>
      <w:r w:rsidRPr="005827BE">
        <w:rPr>
          <w:rFonts w:hint="eastAsia"/>
          <w:sz w:val="24"/>
          <w:szCs w:val="24"/>
        </w:rPr>
        <w:t>しかし、身障者の世話をしているうちに偏官の悪さが出てしまい、身障者を生かしてはならないという差別的な心が芽生えてきた</w:t>
      </w:r>
      <w:r>
        <w:rPr>
          <w:rFonts w:hint="eastAsia"/>
          <w:sz w:val="24"/>
          <w:szCs w:val="24"/>
        </w:rPr>
        <w:t>にちがいない</w:t>
      </w:r>
      <w:r w:rsidRPr="005827BE">
        <w:rPr>
          <w:rFonts w:hint="eastAsia"/>
          <w:sz w:val="24"/>
          <w:szCs w:val="24"/>
        </w:rPr>
        <w:t>。</w:t>
      </w:r>
      <w:r>
        <w:rPr>
          <w:rFonts w:hint="eastAsia"/>
          <w:sz w:val="24"/>
          <w:szCs w:val="24"/>
        </w:rPr>
        <w:t>普通なら、偏官が一つであれば頑固さが目立つくらいだが、五行で金の偏官が二つあり、さらに三合金局で数倍パワーアップしているため、尋常でない攻撃本能が働き</w:t>
      </w:r>
      <w:r w:rsidRPr="005827BE">
        <w:rPr>
          <w:rFonts w:hint="eastAsia"/>
          <w:sz w:val="24"/>
          <w:szCs w:val="24"/>
        </w:rPr>
        <w:t>、多くの身障者の命を奪わなければならないという偏屈な精神</w:t>
      </w:r>
      <w:r>
        <w:rPr>
          <w:rFonts w:hint="eastAsia"/>
          <w:sz w:val="24"/>
          <w:szCs w:val="24"/>
        </w:rPr>
        <w:t>状態に陥った</w:t>
      </w:r>
      <w:r w:rsidRPr="005827BE">
        <w:rPr>
          <w:rFonts w:hint="eastAsia"/>
          <w:sz w:val="24"/>
          <w:szCs w:val="24"/>
        </w:rPr>
        <w:t>と推測できる。</w:t>
      </w:r>
    </w:p>
    <w:p w14:paraId="36B819E6" w14:textId="77777777" w:rsidR="0045107A" w:rsidRPr="005827BE" w:rsidRDefault="0045107A" w:rsidP="0045107A">
      <w:pPr>
        <w:ind w:firstLineChars="100" w:firstLine="240"/>
        <w:rPr>
          <w:sz w:val="24"/>
          <w:szCs w:val="24"/>
        </w:rPr>
      </w:pPr>
      <w:r w:rsidRPr="005827BE">
        <w:rPr>
          <w:rFonts w:hint="eastAsia"/>
          <w:sz w:val="24"/>
          <w:szCs w:val="24"/>
        </w:rPr>
        <w:t>それほど</w:t>
      </w:r>
      <w:r>
        <w:rPr>
          <w:rFonts w:hint="eastAsia"/>
          <w:sz w:val="24"/>
          <w:szCs w:val="24"/>
        </w:rPr>
        <w:t>強すぎる</w:t>
      </w:r>
      <w:r w:rsidRPr="005827BE">
        <w:rPr>
          <w:rFonts w:hint="eastAsia"/>
          <w:sz w:val="24"/>
          <w:szCs w:val="24"/>
        </w:rPr>
        <w:t>偏官は危険な星で注意しなければならない存在だったわけだが、</w:t>
      </w:r>
      <w:r w:rsidRPr="005827BE">
        <w:rPr>
          <w:rFonts w:hint="eastAsia"/>
          <w:sz w:val="24"/>
          <w:szCs w:val="24"/>
        </w:rPr>
        <w:lastRenderedPageBreak/>
        <w:t>これだけで事件を起こすと断定するには早い。さらに時間から生じる運気を見る必要もあるのである。四柱推命では１０年ごとに代わる大運と毎年変わっていく</w:t>
      </w:r>
      <w:r>
        <w:rPr>
          <w:rFonts w:hint="eastAsia"/>
          <w:sz w:val="24"/>
          <w:szCs w:val="24"/>
        </w:rPr>
        <w:t>年運</w:t>
      </w:r>
      <w:r w:rsidRPr="005827BE">
        <w:rPr>
          <w:rFonts w:hint="eastAsia"/>
          <w:sz w:val="24"/>
          <w:szCs w:val="24"/>
        </w:rPr>
        <w:t>があ</w:t>
      </w:r>
      <w:r>
        <w:rPr>
          <w:rFonts w:hint="eastAsia"/>
          <w:sz w:val="24"/>
          <w:szCs w:val="24"/>
        </w:rPr>
        <w:t>り、そして</w:t>
      </w:r>
      <w:r w:rsidRPr="005827BE">
        <w:rPr>
          <w:rFonts w:hint="eastAsia"/>
          <w:sz w:val="24"/>
          <w:szCs w:val="24"/>
        </w:rPr>
        <w:t>月日時がどのように犯人に影響を及ぼしたのかを検証することが必要なのである。</w:t>
      </w:r>
    </w:p>
    <w:p w14:paraId="4FC6535C" w14:textId="77777777" w:rsidR="0045107A" w:rsidRDefault="0045107A" w:rsidP="0045107A">
      <w:pPr>
        <w:rPr>
          <w:sz w:val="24"/>
          <w:szCs w:val="24"/>
        </w:rPr>
      </w:pPr>
      <w:r>
        <w:rPr>
          <w:noProof/>
        </w:rPr>
        <w:drawing>
          <wp:inline distT="0" distB="0" distL="0" distR="0" wp14:anchorId="6CEDF861" wp14:editId="005E995A">
            <wp:extent cx="5400040" cy="3037840"/>
            <wp:effectExtent l="0" t="0" r="0" b="0"/>
            <wp:docPr id="525535706"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678E337" w14:textId="77777777" w:rsidR="0045107A" w:rsidRPr="005827BE" w:rsidRDefault="0045107A" w:rsidP="0045107A">
      <w:pPr>
        <w:rPr>
          <w:rFonts w:hint="eastAsia"/>
          <w:sz w:val="24"/>
          <w:szCs w:val="24"/>
        </w:rPr>
      </w:pPr>
    </w:p>
    <w:p w14:paraId="66B172F2" w14:textId="77777777" w:rsidR="0045107A" w:rsidRPr="005827BE" w:rsidRDefault="0045107A" w:rsidP="0045107A">
      <w:pPr>
        <w:rPr>
          <w:sz w:val="24"/>
          <w:szCs w:val="24"/>
        </w:rPr>
      </w:pPr>
      <w:r w:rsidRPr="005827BE">
        <w:rPr>
          <w:rFonts w:hint="eastAsia"/>
          <w:sz w:val="24"/>
          <w:szCs w:val="24"/>
        </w:rPr>
        <w:t>まず注目したいことは、左上の１０年</w:t>
      </w:r>
      <w:r>
        <w:rPr>
          <w:rFonts w:hint="eastAsia"/>
          <w:sz w:val="24"/>
          <w:szCs w:val="24"/>
        </w:rPr>
        <w:t>ごとの</w:t>
      </w:r>
      <w:r w:rsidRPr="005827BE">
        <w:rPr>
          <w:rFonts w:hint="eastAsia"/>
          <w:sz w:val="24"/>
          <w:szCs w:val="24"/>
        </w:rPr>
        <w:t>大運だが、第２運と第３運（１４歳８か月～３４歳８か月）までは日</w:t>
      </w:r>
      <w:r>
        <w:rPr>
          <w:rFonts w:hint="eastAsia"/>
          <w:sz w:val="24"/>
          <w:szCs w:val="24"/>
        </w:rPr>
        <w:t>座</w:t>
      </w:r>
      <w:r w:rsidRPr="005827BE">
        <w:rPr>
          <w:rFonts w:hint="eastAsia"/>
          <w:sz w:val="24"/>
          <w:szCs w:val="24"/>
        </w:rPr>
        <w:t>天中殺という天中殺の時期に入っていることだ。天中殺の時期は良くも悪くも自分の意志とは関係なく様々な出来事が起</w:t>
      </w:r>
      <w:r>
        <w:rPr>
          <w:rFonts w:hint="eastAsia"/>
          <w:sz w:val="24"/>
          <w:szCs w:val="24"/>
        </w:rPr>
        <w:t>こりやすく、そうした特殊な期間であったことを考慮して</w:t>
      </w:r>
      <w:r w:rsidRPr="005827BE">
        <w:rPr>
          <w:rFonts w:hint="eastAsia"/>
          <w:sz w:val="24"/>
          <w:szCs w:val="24"/>
        </w:rPr>
        <w:t>、これから説明することを理解して</w:t>
      </w:r>
      <w:r>
        <w:rPr>
          <w:rFonts w:hint="eastAsia"/>
          <w:sz w:val="24"/>
          <w:szCs w:val="24"/>
        </w:rPr>
        <w:t>いただきたい</w:t>
      </w:r>
      <w:r w:rsidRPr="005827BE">
        <w:rPr>
          <w:rFonts w:hint="eastAsia"/>
          <w:sz w:val="24"/>
          <w:szCs w:val="24"/>
        </w:rPr>
        <w:t>。</w:t>
      </w:r>
    </w:p>
    <w:p w14:paraId="40939012" w14:textId="77777777" w:rsidR="0045107A" w:rsidRPr="005827BE" w:rsidRDefault="0045107A" w:rsidP="0045107A">
      <w:pPr>
        <w:pStyle w:val="afff6"/>
        <w:numPr>
          <w:ilvl w:val="0"/>
          <w:numId w:val="27"/>
        </w:numPr>
        <w:contextualSpacing w:val="0"/>
        <w:rPr>
          <w:sz w:val="24"/>
          <w:szCs w:val="24"/>
        </w:rPr>
      </w:pPr>
      <w:r w:rsidRPr="005827BE">
        <w:rPr>
          <w:rFonts w:hint="eastAsia"/>
          <w:sz w:val="24"/>
          <w:szCs w:val="24"/>
        </w:rPr>
        <w:t>運気は大きく３０年ごとに代わっていく。第２運までは丑子亥という北を象徴する十二支が並んで、これを北方水運と言う。</w:t>
      </w:r>
    </w:p>
    <w:p w14:paraId="780ADA6D" w14:textId="77777777" w:rsidR="0045107A" w:rsidRPr="005827BE" w:rsidRDefault="0045107A" w:rsidP="0045107A">
      <w:pPr>
        <w:pStyle w:val="afff6"/>
        <w:ind w:left="360" w:firstLineChars="100" w:firstLine="240"/>
        <w:rPr>
          <w:sz w:val="24"/>
          <w:szCs w:val="24"/>
        </w:rPr>
      </w:pPr>
      <w:r w:rsidRPr="005827BE">
        <w:rPr>
          <w:rFonts w:hint="eastAsia"/>
          <w:sz w:val="24"/>
          <w:szCs w:val="24"/>
        </w:rPr>
        <w:t>犯人の命式から調候用神は火と土である。調候用神とは本人を手助けしてくれる五行のことで、人それぞれに存在する。犯人の場合は火と土なのだが、残念ながら水が２４歳８か月</w:t>
      </w:r>
      <w:r>
        <w:rPr>
          <w:rFonts w:hint="eastAsia"/>
          <w:sz w:val="24"/>
          <w:szCs w:val="24"/>
        </w:rPr>
        <w:t>まで</w:t>
      </w:r>
      <w:r w:rsidRPr="005827BE">
        <w:rPr>
          <w:rFonts w:hint="eastAsia"/>
          <w:sz w:val="24"/>
          <w:szCs w:val="24"/>
        </w:rPr>
        <w:t>続いている。</w:t>
      </w:r>
    </w:p>
    <w:p w14:paraId="536A8A46" w14:textId="77777777" w:rsidR="0045107A" w:rsidRPr="005827BE" w:rsidRDefault="0045107A" w:rsidP="0045107A">
      <w:pPr>
        <w:pStyle w:val="afff6"/>
        <w:ind w:left="360" w:firstLineChars="100" w:firstLine="240"/>
        <w:rPr>
          <w:sz w:val="24"/>
          <w:szCs w:val="24"/>
        </w:rPr>
      </w:pPr>
      <w:r w:rsidRPr="005827BE">
        <w:rPr>
          <w:rFonts w:hint="eastAsia"/>
          <w:sz w:val="24"/>
          <w:szCs w:val="24"/>
        </w:rPr>
        <w:t>犯人の命式を分析すると、１月生まれの丑の意味は</w:t>
      </w:r>
      <w:r>
        <w:rPr>
          <w:rFonts w:hint="eastAsia"/>
          <w:sz w:val="24"/>
          <w:szCs w:val="24"/>
        </w:rPr>
        <w:t>、</w:t>
      </w:r>
      <w:r w:rsidRPr="005827BE">
        <w:rPr>
          <w:rFonts w:hint="eastAsia"/>
          <w:sz w:val="24"/>
          <w:szCs w:val="24"/>
        </w:rPr>
        <w:t>冷たい凍った土に生まれた乙という木を意味する。乙は木の枝のような性質で人との協調性を持つのだが、精神的に弱い一面もある。凍った冷たい土にある細い枝のような木の犯人には、木を切ってしまう金の偏官に囲まれているので、いつも心の中に恐怖感を感じていることになる。</w:t>
      </w:r>
    </w:p>
    <w:p w14:paraId="394770E1" w14:textId="77777777" w:rsidR="0045107A" w:rsidRPr="005827BE" w:rsidRDefault="0045107A" w:rsidP="0045107A">
      <w:pPr>
        <w:pStyle w:val="afff6"/>
        <w:ind w:left="360" w:firstLineChars="100" w:firstLine="240"/>
        <w:rPr>
          <w:sz w:val="24"/>
          <w:szCs w:val="24"/>
        </w:rPr>
      </w:pPr>
      <w:r w:rsidRPr="005827BE">
        <w:rPr>
          <w:rFonts w:hint="eastAsia"/>
          <w:sz w:val="24"/>
          <w:szCs w:val="24"/>
        </w:rPr>
        <w:t>そんな状況にあるうえに２４歳８か月まで水運が巡ってしまって、凍った水となって木の乙を弱めてしまっていたのだ。おそらく凍った水と土に囲まれて、助けてと叫んでも声が届かず、じっと我慢していたのであろう。</w:t>
      </w:r>
    </w:p>
    <w:p w14:paraId="04C22C3A" w14:textId="77777777" w:rsidR="0045107A" w:rsidRPr="005827BE" w:rsidRDefault="0045107A" w:rsidP="0045107A">
      <w:pPr>
        <w:pStyle w:val="afff6"/>
        <w:ind w:left="360" w:firstLineChars="100" w:firstLine="240"/>
        <w:rPr>
          <w:sz w:val="24"/>
          <w:szCs w:val="24"/>
        </w:rPr>
      </w:pPr>
      <w:r w:rsidRPr="005827BE">
        <w:rPr>
          <w:rFonts w:hint="eastAsia"/>
          <w:sz w:val="24"/>
          <w:szCs w:val="24"/>
        </w:rPr>
        <w:t>そして水運</w:t>
      </w:r>
      <w:r>
        <w:rPr>
          <w:rFonts w:hint="eastAsia"/>
          <w:sz w:val="24"/>
          <w:szCs w:val="24"/>
        </w:rPr>
        <w:t>に</w:t>
      </w:r>
      <w:r w:rsidRPr="005827BE">
        <w:rPr>
          <w:rFonts w:hint="eastAsia"/>
          <w:sz w:val="24"/>
          <w:szCs w:val="24"/>
        </w:rPr>
        <w:t>代わり、２４歳８か月から</w:t>
      </w:r>
      <w:r>
        <w:rPr>
          <w:rFonts w:hint="eastAsia"/>
          <w:sz w:val="24"/>
          <w:szCs w:val="24"/>
        </w:rPr>
        <w:t>は</w:t>
      </w:r>
      <w:r w:rsidRPr="005827BE">
        <w:rPr>
          <w:rFonts w:hint="eastAsia"/>
          <w:sz w:val="24"/>
          <w:szCs w:val="24"/>
        </w:rPr>
        <w:t>金の３０年間が訪れることになる。調候用神の火が欲しいのに、木を攻撃する金がやってきたわけである。そして３０年</w:t>
      </w:r>
      <w:r>
        <w:rPr>
          <w:rFonts w:hint="eastAsia"/>
          <w:sz w:val="24"/>
          <w:szCs w:val="24"/>
        </w:rPr>
        <w:t>ごとの</w:t>
      </w:r>
      <w:r w:rsidRPr="005827BE">
        <w:rPr>
          <w:rFonts w:hint="eastAsia"/>
          <w:sz w:val="24"/>
          <w:szCs w:val="24"/>
        </w:rPr>
        <w:t>大運で、</w:t>
      </w:r>
      <w:r>
        <w:rPr>
          <w:rFonts w:hint="eastAsia"/>
          <w:sz w:val="24"/>
          <w:szCs w:val="24"/>
        </w:rPr>
        <w:t>彼</w:t>
      </w:r>
      <w:r w:rsidRPr="005827BE">
        <w:rPr>
          <w:rFonts w:hint="eastAsia"/>
          <w:sz w:val="24"/>
          <w:szCs w:val="24"/>
        </w:rPr>
        <w:t>の命式の場合、戌という十二支の時期の最初３年ほどは、運命の変わり目となる出来事がある時期でもある。事件を起こしたのは２６歳のときだから、まさしく運命の変わり目の時期だった</w:t>
      </w:r>
      <w:r>
        <w:rPr>
          <w:rFonts w:hint="eastAsia"/>
          <w:sz w:val="24"/>
          <w:szCs w:val="24"/>
        </w:rPr>
        <w:t>のだ</w:t>
      </w:r>
      <w:r w:rsidRPr="005827BE">
        <w:rPr>
          <w:rFonts w:hint="eastAsia"/>
          <w:sz w:val="24"/>
          <w:szCs w:val="24"/>
        </w:rPr>
        <w:t>。</w:t>
      </w:r>
    </w:p>
    <w:p w14:paraId="2827614C" w14:textId="77777777" w:rsidR="0045107A" w:rsidRPr="005827BE" w:rsidRDefault="0045107A" w:rsidP="0045107A">
      <w:pPr>
        <w:pStyle w:val="afff6"/>
        <w:numPr>
          <w:ilvl w:val="0"/>
          <w:numId w:val="27"/>
        </w:numPr>
        <w:contextualSpacing w:val="0"/>
        <w:rPr>
          <w:sz w:val="24"/>
          <w:szCs w:val="24"/>
        </w:rPr>
      </w:pPr>
      <w:r w:rsidRPr="005827BE">
        <w:rPr>
          <w:rFonts w:hint="eastAsia"/>
          <w:sz w:val="24"/>
          <w:szCs w:val="24"/>
        </w:rPr>
        <w:t>西方合が成立。三合金局の説明をさきほど説明したが、もう一つ、五行が強まる</w:t>
      </w:r>
      <w:r w:rsidRPr="005827BE">
        <w:rPr>
          <w:rFonts w:hint="eastAsia"/>
          <w:sz w:val="24"/>
          <w:szCs w:val="24"/>
        </w:rPr>
        <w:lastRenderedPageBreak/>
        <w:t>十二支の組み合わせがある。それは季節を表わす十二支が揃った場合、その季節の五行が強まることになる。</w:t>
      </w:r>
    </w:p>
    <w:p w14:paraId="09CC6B3E" w14:textId="77777777" w:rsidR="0045107A" w:rsidRPr="005827BE" w:rsidRDefault="0045107A" w:rsidP="0045107A">
      <w:pPr>
        <w:pStyle w:val="afff6"/>
        <w:ind w:left="360" w:firstLineChars="100" w:firstLine="240"/>
        <w:rPr>
          <w:sz w:val="24"/>
          <w:szCs w:val="24"/>
        </w:rPr>
      </w:pPr>
      <w:r w:rsidRPr="005827BE">
        <w:rPr>
          <w:rFonts w:hint="eastAsia"/>
          <w:sz w:val="24"/>
          <w:szCs w:val="24"/>
        </w:rPr>
        <w:t>この場合、命式の酉と１０年大運の戌と２０１６年の申が揃ってしまったのである。</w:t>
      </w:r>
      <w:r>
        <w:rPr>
          <w:rFonts w:hint="eastAsia"/>
          <w:sz w:val="24"/>
          <w:szCs w:val="24"/>
        </w:rPr>
        <w:t>十二支を１年１２か月に当てはめると、</w:t>
      </w:r>
      <w:r w:rsidRPr="005827BE">
        <w:rPr>
          <w:rFonts w:hint="eastAsia"/>
          <w:sz w:val="24"/>
          <w:szCs w:val="24"/>
        </w:rPr>
        <w:t>申酉戌は８月、９月、１０月を意味して季節で言うと秋であり、五行で言うと金となる。ここでも犯人の乙を攻撃する金が力をつけてやってきてしまったのだった。</w:t>
      </w:r>
    </w:p>
    <w:p w14:paraId="023AD9B5" w14:textId="77777777" w:rsidR="0045107A" w:rsidRPr="005827BE" w:rsidRDefault="0045107A" w:rsidP="0045107A">
      <w:pPr>
        <w:pStyle w:val="afff6"/>
        <w:numPr>
          <w:ilvl w:val="0"/>
          <w:numId w:val="27"/>
        </w:numPr>
        <w:contextualSpacing w:val="0"/>
        <w:rPr>
          <w:sz w:val="24"/>
          <w:szCs w:val="24"/>
        </w:rPr>
      </w:pPr>
      <w:r w:rsidRPr="005827BE">
        <w:rPr>
          <w:rFonts w:hint="eastAsia"/>
          <w:sz w:val="24"/>
          <w:szCs w:val="24"/>
        </w:rPr>
        <w:t>事件を起した７月は未月。この未は月支の丑と冲の関係となっている。月支は元命とも言って、その人の心を表わすこともあるが、その元命が冲の関係となり、犯人の心にグサグサと攻め込んできている月でもあった</w:t>
      </w:r>
      <w:r>
        <w:rPr>
          <w:rFonts w:hint="eastAsia"/>
          <w:sz w:val="24"/>
          <w:szCs w:val="24"/>
        </w:rPr>
        <w:t>のだ</w:t>
      </w:r>
      <w:r w:rsidRPr="005827BE">
        <w:rPr>
          <w:rFonts w:hint="eastAsia"/>
          <w:sz w:val="24"/>
          <w:szCs w:val="24"/>
        </w:rPr>
        <w:t>。</w:t>
      </w:r>
    </w:p>
    <w:p w14:paraId="26BEA05D" w14:textId="77777777" w:rsidR="0045107A" w:rsidRPr="005827BE" w:rsidRDefault="0045107A" w:rsidP="0045107A">
      <w:pPr>
        <w:pStyle w:val="afff6"/>
        <w:numPr>
          <w:ilvl w:val="0"/>
          <w:numId w:val="27"/>
        </w:numPr>
        <w:contextualSpacing w:val="0"/>
        <w:rPr>
          <w:sz w:val="24"/>
          <w:szCs w:val="24"/>
        </w:rPr>
      </w:pPr>
      <w:r w:rsidRPr="005827BE">
        <w:rPr>
          <w:rFonts w:hint="eastAsia"/>
          <w:sz w:val="24"/>
          <w:szCs w:val="24"/>
        </w:rPr>
        <w:t>最後のトドメとも言える日と時間を見てみよう。２６日は酉の日で金の中心的存在。さらに時間は２６日の未明とあるが、神奈川警察に連絡が入ったのは午前２時３８分と発表されていることから、犯行時間は１：００～３：００までの丑刻ということになるだろう。丑も三合金局のひとつで金を形成してしまった。</w:t>
      </w:r>
    </w:p>
    <w:p w14:paraId="7A1ADEAF" w14:textId="77777777" w:rsidR="0045107A" w:rsidRPr="005827BE" w:rsidRDefault="0045107A" w:rsidP="0045107A">
      <w:pPr>
        <w:ind w:firstLineChars="100" w:firstLine="240"/>
        <w:rPr>
          <w:sz w:val="24"/>
          <w:szCs w:val="24"/>
        </w:rPr>
      </w:pPr>
      <w:r w:rsidRPr="005827BE">
        <w:rPr>
          <w:rFonts w:hint="eastAsia"/>
          <w:sz w:val="24"/>
          <w:szCs w:val="24"/>
        </w:rPr>
        <w:t>いかがであろう。これだけ金が犯人の周りに覆いつくし、元命</w:t>
      </w:r>
      <w:r>
        <w:rPr>
          <w:rFonts w:hint="eastAsia"/>
          <w:sz w:val="24"/>
          <w:szCs w:val="24"/>
        </w:rPr>
        <w:t>すなわち</w:t>
      </w:r>
      <w:r w:rsidRPr="005827BE">
        <w:rPr>
          <w:rFonts w:hint="eastAsia"/>
          <w:sz w:val="24"/>
          <w:szCs w:val="24"/>
        </w:rPr>
        <w:t>心も傷を負う状態だったのである。攻撃してくる</w:t>
      </w:r>
      <w:r>
        <w:rPr>
          <w:rFonts w:hint="eastAsia"/>
          <w:sz w:val="24"/>
          <w:szCs w:val="24"/>
        </w:rPr>
        <w:t>【金】</w:t>
      </w:r>
      <w:r w:rsidRPr="005827BE">
        <w:rPr>
          <w:rFonts w:hint="eastAsia"/>
          <w:sz w:val="24"/>
          <w:szCs w:val="24"/>
        </w:rPr>
        <w:t>を全部倒すことが社会のために必要なんだという</w:t>
      </w:r>
      <w:r>
        <w:rPr>
          <w:rFonts w:hint="eastAsia"/>
          <w:sz w:val="24"/>
          <w:szCs w:val="24"/>
        </w:rPr>
        <w:t>間違った</w:t>
      </w:r>
      <w:r w:rsidRPr="005827BE">
        <w:rPr>
          <w:rFonts w:hint="eastAsia"/>
          <w:sz w:val="24"/>
          <w:szCs w:val="24"/>
        </w:rPr>
        <w:t>義侠心で多くの身障者を襲う悲劇を起こすことになった。</w:t>
      </w:r>
    </w:p>
    <w:p w14:paraId="73DDDAAE" w14:textId="77777777" w:rsidR="0045107A" w:rsidRDefault="0045107A" w:rsidP="0045107A">
      <w:pPr>
        <w:ind w:firstLineChars="100" w:firstLine="240"/>
        <w:rPr>
          <w:sz w:val="24"/>
          <w:szCs w:val="24"/>
        </w:rPr>
      </w:pPr>
      <w:r w:rsidRPr="005827BE">
        <w:rPr>
          <w:rFonts w:hint="eastAsia"/>
          <w:sz w:val="24"/>
          <w:szCs w:val="24"/>
        </w:rPr>
        <w:t>しかし、これだけでこのような大事件が起きるであろうか？同じような命式を持つ人は世の中には多くいるわけで、全員が事件を起こしている訳ではない。</w:t>
      </w:r>
    </w:p>
    <w:p w14:paraId="211B2FD6" w14:textId="77777777" w:rsidR="0045107A" w:rsidRPr="005827BE" w:rsidRDefault="0045107A" w:rsidP="0045107A">
      <w:pPr>
        <w:ind w:firstLineChars="100" w:firstLine="240"/>
        <w:rPr>
          <w:sz w:val="24"/>
          <w:szCs w:val="24"/>
        </w:rPr>
      </w:pPr>
      <w:r>
        <w:rPr>
          <w:rFonts w:hint="eastAsia"/>
          <w:sz w:val="24"/>
          <w:szCs w:val="24"/>
        </w:rPr>
        <w:t>実は風水が引き金になっていることを玄空おっさんずは発見した。</w:t>
      </w:r>
      <w:r w:rsidRPr="005827BE">
        <w:rPr>
          <w:rFonts w:hint="eastAsia"/>
          <w:sz w:val="24"/>
          <w:szCs w:val="24"/>
        </w:rPr>
        <w:t>風水がもたらす影響と犯人の運気が、どのように絡み合って事件が起きたのかを解明</w:t>
      </w:r>
      <w:r>
        <w:rPr>
          <w:rFonts w:hint="eastAsia"/>
          <w:sz w:val="24"/>
          <w:szCs w:val="24"/>
        </w:rPr>
        <w:t>したい</w:t>
      </w:r>
      <w:r w:rsidRPr="005827BE">
        <w:rPr>
          <w:rFonts w:hint="eastAsia"/>
          <w:sz w:val="24"/>
          <w:szCs w:val="24"/>
        </w:rPr>
        <w:t>。そこには必ず風水と運気がリンクしあっている。リンクすることで物事の良し悪しは顕在化していくのである。</w:t>
      </w:r>
    </w:p>
    <w:p w14:paraId="2B06EA81" w14:textId="77777777" w:rsidR="0045107A" w:rsidRPr="005827BE" w:rsidRDefault="0045107A" w:rsidP="0045107A">
      <w:pPr>
        <w:ind w:firstLineChars="100" w:firstLine="240"/>
        <w:rPr>
          <w:sz w:val="24"/>
          <w:szCs w:val="24"/>
        </w:rPr>
      </w:pPr>
      <w:r w:rsidRPr="005827BE">
        <w:rPr>
          <w:rFonts w:hint="eastAsia"/>
          <w:sz w:val="24"/>
          <w:szCs w:val="24"/>
        </w:rPr>
        <w:t>それでは、いよいよ風水分析を進めてみよう。風水分析をするにあたって、事件が起きた身障者施設と犯人の自宅を見ていく必要がある。</w:t>
      </w:r>
    </w:p>
    <w:p w14:paraId="435F0E76" w14:textId="77777777" w:rsidR="0045107A" w:rsidRPr="005827BE" w:rsidRDefault="0045107A" w:rsidP="0045107A">
      <w:pPr>
        <w:ind w:firstLineChars="100" w:firstLine="240"/>
        <w:rPr>
          <w:sz w:val="24"/>
          <w:szCs w:val="24"/>
        </w:rPr>
      </w:pPr>
      <w:r w:rsidRPr="005827BE">
        <w:rPr>
          <w:rFonts w:hint="eastAsia"/>
          <w:sz w:val="24"/>
          <w:szCs w:val="24"/>
        </w:rPr>
        <w:t>下の地図は事件が起きた施設であるが、すでに２０１９年時点では、施設建物は解体されており、現地は何もない状態となっている。</w:t>
      </w:r>
    </w:p>
    <w:p w14:paraId="30BA962A" w14:textId="77777777" w:rsidR="0045107A" w:rsidRDefault="0045107A" w:rsidP="0045107A">
      <w:pPr>
        <w:rPr>
          <w:sz w:val="24"/>
          <w:szCs w:val="24"/>
        </w:rPr>
      </w:pPr>
      <w:r>
        <w:rPr>
          <w:noProof/>
        </w:rPr>
        <w:drawing>
          <wp:inline distT="0" distB="0" distL="0" distR="0" wp14:anchorId="482DCBC4" wp14:editId="1FEEEF47">
            <wp:extent cx="5400040" cy="3037840"/>
            <wp:effectExtent l="0" t="0" r="0" b="0"/>
            <wp:docPr id="150571839"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Pr>
          <w:noProof/>
        </w:rPr>
        <w:lastRenderedPageBreak/>
        <w:drawing>
          <wp:inline distT="0" distB="0" distL="0" distR="0" wp14:anchorId="2C5E4D30" wp14:editId="38C3EE79">
            <wp:extent cx="5400040" cy="3037840"/>
            <wp:effectExtent l="0" t="0" r="0" b="0"/>
            <wp:docPr id="1796701416"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11FA62C" w14:textId="77777777" w:rsidR="0045107A" w:rsidRPr="005827BE" w:rsidRDefault="0045107A" w:rsidP="0045107A">
      <w:pPr>
        <w:rPr>
          <w:rFonts w:hint="eastAsia"/>
          <w:sz w:val="24"/>
          <w:szCs w:val="24"/>
        </w:rPr>
      </w:pPr>
    </w:p>
    <w:p w14:paraId="3636A274" w14:textId="77777777" w:rsidR="0045107A" w:rsidRPr="005827BE" w:rsidRDefault="0045107A" w:rsidP="0045107A">
      <w:pPr>
        <w:ind w:firstLineChars="100" w:firstLine="240"/>
        <w:rPr>
          <w:sz w:val="24"/>
          <w:szCs w:val="24"/>
        </w:rPr>
      </w:pPr>
      <w:r>
        <w:rPr>
          <w:rFonts w:ascii="Century" w:eastAsia="ＭＳ 明朝" w:hAnsi="Century" w:cs="Times New Roman" w:hint="eastAsia"/>
          <w:sz w:val="24"/>
          <w:szCs w:val="24"/>
        </w:rPr>
        <w:t>まず</w:t>
      </w:r>
      <w:r w:rsidRPr="005827BE">
        <w:rPr>
          <w:rFonts w:ascii="Century" w:eastAsia="ＭＳ 明朝" w:hAnsi="Century" w:cs="Times New Roman"/>
          <w:sz w:val="24"/>
          <w:szCs w:val="24"/>
        </w:rPr>
        <w:t>巒頭風水</w:t>
      </w:r>
      <w:r w:rsidRPr="005827BE">
        <w:rPr>
          <w:rFonts w:ascii="Century" w:eastAsia="ＭＳ 明朝" w:hAnsi="Century" w:cs="Times New Roman" w:hint="eastAsia"/>
          <w:sz w:val="24"/>
          <w:szCs w:val="24"/>
        </w:rPr>
        <w:t>の視点で見てみよう。</w:t>
      </w:r>
      <w:r w:rsidRPr="005827BE">
        <w:rPr>
          <w:rFonts w:hint="eastAsia"/>
          <w:sz w:val="24"/>
          <w:szCs w:val="24"/>
        </w:rPr>
        <w:t>この地域は関東平野から甲府盆地へと向かう途中の地域で山々が連なり、近くには相模湖と相模川がある。この相模川は峡谷の下を流れる河川で、乾燥時期は水量も少ないが、雨量が多い季節になると</w:t>
      </w:r>
      <w:r>
        <w:rPr>
          <w:rFonts w:hint="eastAsia"/>
          <w:sz w:val="24"/>
          <w:szCs w:val="24"/>
        </w:rPr>
        <w:t>水かさは増し</w:t>
      </w:r>
      <w:r w:rsidRPr="005827BE">
        <w:rPr>
          <w:rFonts w:hint="eastAsia"/>
          <w:sz w:val="24"/>
          <w:szCs w:val="24"/>
        </w:rPr>
        <w:t>、水流の流れは速い。いわゆる風水的に吉と呼ぶ、ゆったりとした流れではない。むしろ激流に近い荒々しい氣を出している。</w:t>
      </w:r>
    </w:p>
    <w:p w14:paraId="69030605" w14:textId="77777777" w:rsidR="0045107A" w:rsidRDefault="0045107A" w:rsidP="0045107A">
      <w:pPr>
        <w:rPr>
          <w:sz w:val="24"/>
          <w:szCs w:val="24"/>
        </w:rPr>
      </w:pPr>
      <w:r>
        <w:rPr>
          <w:noProof/>
        </w:rPr>
        <w:drawing>
          <wp:inline distT="0" distB="0" distL="0" distR="0" wp14:anchorId="4FA06F19" wp14:editId="58D2F570">
            <wp:extent cx="5400040" cy="3037840"/>
            <wp:effectExtent l="0" t="0" r="0" b="0"/>
            <wp:docPr id="1487228030"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40AD6DE" w14:textId="77777777" w:rsidR="0045107A" w:rsidRPr="005827BE" w:rsidRDefault="0045107A" w:rsidP="0045107A">
      <w:pPr>
        <w:rPr>
          <w:rFonts w:hint="eastAsia"/>
          <w:sz w:val="24"/>
          <w:szCs w:val="24"/>
        </w:rPr>
      </w:pPr>
    </w:p>
    <w:p w14:paraId="1EE1CF74" w14:textId="77777777" w:rsidR="0045107A" w:rsidRPr="005827BE" w:rsidRDefault="0045107A" w:rsidP="0045107A">
      <w:pPr>
        <w:ind w:firstLineChars="100" w:firstLine="240"/>
        <w:rPr>
          <w:sz w:val="24"/>
          <w:szCs w:val="24"/>
        </w:rPr>
      </w:pPr>
      <w:r w:rsidRPr="005827BE">
        <w:rPr>
          <w:rFonts w:hint="eastAsia"/>
          <w:sz w:val="24"/>
          <w:szCs w:val="24"/>
        </w:rPr>
        <w:t>事件が起きた施設は、その相模川を背中にしているのだが、施設の後ろは高低差が数十メートルはある崖になっており、その崖下に相模川は流れている。このように背中に当たる坐の後ろを守るものはなく、崖に落ちてしまいそうな地を風水では背空殺（はいくうさつ）と言う</w:t>
      </w:r>
      <w:r>
        <w:rPr>
          <w:rFonts w:hint="eastAsia"/>
          <w:sz w:val="24"/>
          <w:szCs w:val="24"/>
        </w:rPr>
        <w:t>が</w:t>
      </w:r>
      <w:r w:rsidRPr="005827BE">
        <w:rPr>
          <w:rFonts w:hint="eastAsia"/>
          <w:sz w:val="24"/>
          <w:szCs w:val="24"/>
        </w:rPr>
        <w:t>、</w:t>
      </w:r>
      <w:r>
        <w:rPr>
          <w:rFonts w:hint="eastAsia"/>
          <w:sz w:val="24"/>
          <w:szCs w:val="24"/>
        </w:rPr>
        <w:t>さらに</w:t>
      </w:r>
      <w:r w:rsidRPr="005827BE">
        <w:rPr>
          <w:rFonts w:hint="eastAsia"/>
          <w:sz w:val="24"/>
          <w:szCs w:val="24"/>
        </w:rPr>
        <w:t>その下に流れる河川</w:t>
      </w:r>
      <w:r>
        <w:rPr>
          <w:rFonts w:hint="eastAsia"/>
          <w:sz w:val="24"/>
          <w:szCs w:val="24"/>
        </w:rPr>
        <w:t>が殺氣を</w:t>
      </w:r>
      <w:r w:rsidRPr="005827BE">
        <w:rPr>
          <w:rFonts w:hint="eastAsia"/>
          <w:sz w:val="24"/>
          <w:szCs w:val="24"/>
        </w:rPr>
        <w:t>活発化して、落ち着ついて休まる</w:t>
      </w:r>
      <w:r>
        <w:rPr>
          <w:rFonts w:hint="eastAsia"/>
          <w:sz w:val="24"/>
          <w:szCs w:val="24"/>
        </w:rPr>
        <w:t>住環境</w:t>
      </w:r>
      <w:r w:rsidRPr="005827BE">
        <w:rPr>
          <w:rFonts w:hint="eastAsia"/>
          <w:sz w:val="24"/>
          <w:szCs w:val="24"/>
        </w:rPr>
        <w:t>にはならない。</w:t>
      </w:r>
    </w:p>
    <w:p w14:paraId="57E04F95" w14:textId="77777777" w:rsidR="0045107A" w:rsidRPr="005827BE" w:rsidRDefault="0045107A" w:rsidP="0045107A">
      <w:pPr>
        <w:ind w:firstLineChars="100" w:firstLine="240"/>
        <w:rPr>
          <w:sz w:val="24"/>
          <w:szCs w:val="24"/>
        </w:rPr>
      </w:pPr>
      <w:r w:rsidRPr="005827BE">
        <w:rPr>
          <w:rFonts w:hint="eastAsia"/>
          <w:sz w:val="24"/>
          <w:szCs w:val="24"/>
        </w:rPr>
        <w:t>また施設の前は道路となっており、道路と相模川に挟まれた夾身水（きょうしんすい）と言われる凶地でもある。夾身水</w:t>
      </w:r>
      <w:r>
        <w:rPr>
          <w:rFonts w:hint="eastAsia"/>
          <w:sz w:val="24"/>
          <w:szCs w:val="24"/>
        </w:rPr>
        <w:t>の間に挟まれた</w:t>
      </w:r>
      <w:r w:rsidRPr="005827BE">
        <w:rPr>
          <w:rFonts w:hint="eastAsia"/>
          <w:sz w:val="24"/>
          <w:szCs w:val="24"/>
        </w:rPr>
        <w:t>建物は、心身ともに健康を</w:t>
      </w:r>
      <w:r w:rsidRPr="005827BE">
        <w:rPr>
          <w:rFonts w:hint="eastAsia"/>
          <w:sz w:val="24"/>
          <w:szCs w:val="24"/>
        </w:rPr>
        <w:lastRenderedPageBreak/>
        <w:t>害し、人間関係が悪化</w:t>
      </w:r>
      <w:r>
        <w:rPr>
          <w:rFonts w:hint="eastAsia"/>
          <w:sz w:val="24"/>
          <w:szCs w:val="24"/>
        </w:rPr>
        <w:t>する</w:t>
      </w:r>
      <w:r w:rsidRPr="005827BE">
        <w:rPr>
          <w:rFonts w:hint="eastAsia"/>
          <w:sz w:val="24"/>
          <w:szCs w:val="24"/>
        </w:rPr>
        <w:t>心配が出てくる。</w:t>
      </w:r>
    </w:p>
    <w:p w14:paraId="5359FB0B" w14:textId="77777777" w:rsidR="0045107A" w:rsidRPr="005827BE" w:rsidRDefault="0045107A" w:rsidP="0045107A">
      <w:pPr>
        <w:ind w:firstLineChars="100" w:firstLine="240"/>
        <w:rPr>
          <w:sz w:val="24"/>
          <w:szCs w:val="24"/>
        </w:rPr>
      </w:pPr>
      <w:r w:rsidRPr="005827BE">
        <w:rPr>
          <w:rFonts w:hint="eastAsia"/>
          <w:sz w:val="24"/>
          <w:szCs w:val="24"/>
        </w:rPr>
        <w:t>次に玄空飛星風水で見ることにする。</w:t>
      </w:r>
    </w:p>
    <w:p w14:paraId="3E00AEC3" w14:textId="77777777" w:rsidR="0045107A" w:rsidRDefault="0045107A" w:rsidP="0045107A">
      <w:pPr>
        <w:rPr>
          <w:sz w:val="24"/>
          <w:szCs w:val="24"/>
        </w:rPr>
      </w:pPr>
      <w:r>
        <w:rPr>
          <w:noProof/>
        </w:rPr>
        <w:drawing>
          <wp:inline distT="0" distB="0" distL="0" distR="0" wp14:anchorId="301E9DFC" wp14:editId="219F8D49">
            <wp:extent cx="5400040" cy="3037840"/>
            <wp:effectExtent l="0" t="0" r="0" b="0"/>
            <wp:docPr id="1361929479"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B3D398B" w14:textId="77777777" w:rsidR="0045107A" w:rsidRPr="005827BE" w:rsidRDefault="0045107A" w:rsidP="0045107A">
      <w:pPr>
        <w:rPr>
          <w:rFonts w:hint="eastAsia"/>
          <w:sz w:val="24"/>
          <w:szCs w:val="24"/>
        </w:rPr>
      </w:pPr>
    </w:p>
    <w:p w14:paraId="36D56702" w14:textId="77777777" w:rsidR="0045107A" w:rsidRPr="005827BE" w:rsidRDefault="0045107A" w:rsidP="0045107A">
      <w:pPr>
        <w:ind w:firstLineChars="100" w:firstLine="240"/>
        <w:rPr>
          <w:sz w:val="24"/>
          <w:szCs w:val="24"/>
        </w:rPr>
      </w:pPr>
      <w:r w:rsidRPr="005827BE">
        <w:rPr>
          <w:rFonts w:hint="eastAsia"/>
          <w:sz w:val="24"/>
          <w:szCs w:val="24"/>
        </w:rPr>
        <w:t>この施設は１９６４年２月開所とされて、これだけを見ると第６運となるが、実際には開所する前には</w:t>
      </w:r>
      <w:r>
        <w:rPr>
          <w:rFonts w:hint="eastAsia"/>
          <w:sz w:val="24"/>
          <w:szCs w:val="24"/>
        </w:rPr>
        <w:t>建物は完成し、</w:t>
      </w:r>
      <w:r w:rsidRPr="005827BE">
        <w:rPr>
          <w:rFonts w:hint="eastAsia"/>
          <w:sz w:val="24"/>
          <w:szCs w:val="24"/>
        </w:rPr>
        <w:t>職員が開所の準備のために出入りしていたと推測できるので、ぎりぎり第５運の建物であると判断してよいだろう。</w:t>
      </w:r>
    </w:p>
    <w:p w14:paraId="33DD8594" w14:textId="77777777" w:rsidR="0045107A" w:rsidRPr="005827BE" w:rsidRDefault="0045107A" w:rsidP="0045107A">
      <w:pPr>
        <w:ind w:firstLineChars="100" w:firstLine="240"/>
        <w:rPr>
          <w:sz w:val="24"/>
          <w:szCs w:val="24"/>
        </w:rPr>
      </w:pPr>
      <w:r w:rsidRPr="005827BE">
        <w:rPr>
          <w:rFonts w:hint="eastAsia"/>
          <w:sz w:val="24"/>
          <w:szCs w:val="24"/>
        </w:rPr>
        <w:t>坐向は艮坤ラインの大空亡に極めて近く、</w:t>
      </w:r>
      <w:r>
        <w:rPr>
          <w:rFonts w:hint="eastAsia"/>
          <w:sz w:val="24"/>
          <w:szCs w:val="24"/>
        </w:rPr>
        <w:t>屋内の氣の分布</w:t>
      </w:r>
      <w:r w:rsidRPr="005827BE">
        <w:rPr>
          <w:rFonts w:hint="eastAsia"/>
          <w:sz w:val="24"/>
          <w:szCs w:val="24"/>
        </w:rPr>
        <w:t>がはっきりせず、様々な現象が現れる凶相の建物だったのである。熟練の風水師であれば、このような大空亡ラインに坐向を合わせる</w:t>
      </w:r>
      <w:r>
        <w:rPr>
          <w:rFonts w:hint="eastAsia"/>
          <w:sz w:val="24"/>
          <w:szCs w:val="24"/>
        </w:rPr>
        <w:t>ような</w:t>
      </w:r>
      <w:r w:rsidRPr="005827BE">
        <w:rPr>
          <w:rFonts w:hint="eastAsia"/>
          <w:sz w:val="24"/>
          <w:szCs w:val="24"/>
        </w:rPr>
        <w:t>設計</w:t>
      </w:r>
      <w:r>
        <w:rPr>
          <w:rFonts w:hint="eastAsia"/>
          <w:sz w:val="24"/>
          <w:szCs w:val="24"/>
        </w:rPr>
        <w:t>を</w:t>
      </w:r>
      <w:r w:rsidRPr="005827BE">
        <w:rPr>
          <w:rFonts w:hint="eastAsia"/>
          <w:sz w:val="24"/>
          <w:szCs w:val="24"/>
        </w:rPr>
        <w:t>することは決してない。大空亡</w:t>
      </w:r>
      <w:r>
        <w:rPr>
          <w:rFonts w:hint="eastAsia"/>
          <w:sz w:val="24"/>
          <w:szCs w:val="24"/>
        </w:rPr>
        <w:t>となる</w:t>
      </w:r>
      <w:r w:rsidRPr="005827BE">
        <w:rPr>
          <w:rFonts w:hint="eastAsia"/>
          <w:sz w:val="24"/>
          <w:szCs w:val="24"/>
        </w:rPr>
        <w:t>第５運の坤山艮向の建物と判断しても良いだろう。これでチャートを作成してみることにする。</w:t>
      </w:r>
    </w:p>
    <w:p w14:paraId="545A4E0A" w14:textId="77777777" w:rsidR="0045107A" w:rsidRDefault="0045107A" w:rsidP="0045107A">
      <w:pPr>
        <w:rPr>
          <w:sz w:val="24"/>
          <w:szCs w:val="24"/>
        </w:rPr>
      </w:pPr>
      <w:r>
        <w:rPr>
          <w:noProof/>
        </w:rPr>
        <w:drawing>
          <wp:inline distT="0" distB="0" distL="0" distR="0" wp14:anchorId="00FC00F7" wp14:editId="5EBDB63B">
            <wp:extent cx="5400040" cy="3037840"/>
            <wp:effectExtent l="0" t="0" r="0" b="0"/>
            <wp:docPr id="12589490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770B638" w14:textId="77777777" w:rsidR="0045107A" w:rsidRPr="005827BE" w:rsidRDefault="0045107A" w:rsidP="0045107A">
      <w:pPr>
        <w:rPr>
          <w:rFonts w:hint="eastAsia"/>
          <w:sz w:val="24"/>
          <w:szCs w:val="24"/>
        </w:rPr>
      </w:pPr>
    </w:p>
    <w:p w14:paraId="2A0B3AFE" w14:textId="77777777" w:rsidR="0045107A" w:rsidRPr="005827BE" w:rsidRDefault="0045107A" w:rsidP="0045107A">
      <w:pPr>
        <w:ind w:firstLineChars="100" w:firstLine="240"/>
        <w:rPr>
          <w:sz w:val="24"/>
          <w:szCs w:val="24"/>
        </w:rPr>
      </w:pPr>
      <w:r w:rsidRPr="005827BE">
        <w:rPr>
          <w:rFonts w:hint="eastAsia"/>
          <w:sz w:val="24"/>
          <w:szCs w:val="24"/>
        </w:rPr>
        <w:t>まずチャートを見て気づくことは、正面玄関が５２の凶星同士の組み合わせということである。現在の８運においては、５２ともに凶を帯びており、事故、重病な</w:t>
      </w:r>
      <w:r w:rsidRPr="005827BE">
        <w:rPr>
          <w:rFonts w:hint="eastAsia"/>
          <w:sz w:val="24"/>
          <w:szCs w:val="24"/>
        </w:rPr>
        <w:lastRenderedPageBreak/>
        <w:t>ど死に至るような災難に見舞われる可能性が非常に高い。玄関は氣の入口であり、玄関に入る氣は大変重要でかつ大きな影響を与える。これに年月日などに五黄が重なるようなことがあると死に至ることもありえるので注意しなければならない。</w:t>
      </w:r>
    </w:p>
    <w:p w14:paraId="0BE2E20A" w14:textId="77777777" w:rsidR="0045107A" w:rsidRPr="005827BE" w:rsidRDefault="0045107A" w:rsidP="0045107A">
      <w:pPr>
        <w:ind w:firstLineChars="100" w:firstLine="240"/>
        <w:rPr>
          <w:sz w:val="24"/>
          <w:szCs w:val="24"/>
        </w:rPr>
      </w:pPr>
      <w:r w:rsidRPr="005827BE">
        <w:rPr>
          <w:rFonts w:hint="eastAsia"/>
          <w:sz w:val="24"/>
          <w:szCs w:val="24"/>
        </w:rPr>
        <w:t>さて事件が起きた年月日はどうだったの</w:t>
      </w:r>
      <w:r>
        <w:rPr>
          <w:rFonts w:hint="eastAsia"/>
          <w:sz w:val="24"/>
          <w:szCs w:val="24"/>
        </w:rPr>
        <w:t>か気になるところだが、</w:t>
      </w:r>
      <w:r w:rsidRPr="005827BE">
        <w:rPr>
          <w:rFonts w:hint="eastAsia"/>
          <w:sz w:val="24"/>
          <w:szCs w:val="24"/>
        </w:rPr>
        <w:t>のちほど説明することにする。</w:t>
      </w:r>
    </w:p>
    <w:p w14:paraId="1A066337" w14:textId="77777777" w:rsidR="0045107A" w:rsidRPr="005827BE" w:rsidRDefault="0045107A" w:rsidP="0045107A">
      <w:pPr>
        <w:ind w:firstLineChars="100" w:firstLine="240"/>
        <w:rPr>
          <w:sz w:val="24"/>
          <w:szCs w:val="24"/>
        </w:rPr>
      </w:pPr>
      <w:r>
        <w:rPr>
          <w:rFonts w:hint="eastAsia"/>
          <w:sz w:val="24"/>
          <w:szCs w:val="24"/>
        </w:rPr>
        <w:t>まず</w:t>
      </w:r>
      <w:r w:rsidRPr="005827BE">
        <w:rPr>
          <w:rFonts w:hint="eastAsia"/>
          <w:sz w:val="24"/>
          <w:szCs w:val="24"/>
        </w:rPr>
        <w:t>犯人が侵入した場所</w:t>
      </w:r>
      <w:r>
        <w:rPr>
          <w:rFonts w:hint="eastAsia"/>
          <w:sz w:val="24"/>
          <w:szCs w:val="24"/>
        </w:rPr>
        <w:t>は</w:t>
      </w:r>
      <w:r w:rsidRPr="005827BE">
        <w:rPr>
          <w:rFonts w:hint="eastAsia"/>
          <w:sz w:val="24"/>
          <w:szCs w:val="24"/>
        </w:rPr>
        <w:t>どうだったのであろうか。このエリアは１７の組み合わせとなり、１は吉だが７は凶星である。７は七赤破軍とも呼ばれ</w:t>
      </w:r>
      <w:r>
        <w:rPr>
          <w:rFonts w:hint="eastAsia"/>
          <w:sz w:val="24"/>
          <w:szCs w:val="24"/>
        </w:rPr>
        <w:t>、</w:t>
      </w:r>
      <w:r w:rsidRPr="005827BE">
        <w:rPr>
          <w:rFonts w:hint="eastAsia"/>
          <w:sz w:val="24"/>
          <w:szCs w:val="24"/>
        </w:rPr>
        <w:t>金の攻撃性を持つ特徴を持つ。１と７が組み合った場合、金属による怪我、殺傷という意味になる。まさにここの場所が犯人を呼んでしまったと言えよう。犯人は四柱推命で説明したように偏官の金を恐れて攻撃に出る場所として、無意識ながらも選んだのであろう。</w:t>
      </w:r>
    </w:p>
    <w:p w14:paraId="0218F6B2" w14:textId="77777777" w:rsidR="0045107A" w:rsidRPr="005827BE" w:rsidRDefault="0045107A" w:rsidP="0045107A">
      <w:pPr>
        <w:ind w:firstLineChars="100" w:firstLine="240"/>
        <w:rPr>
          <w:sz w:val="24"/>
          <w:szCs w:val="24"/>
        </w:rPr>
      </w:pPr>
      <w:r w:rsidRPr="005827BE">
        <w:rPr>
          <w:rFonts w:hint="eastAsia"/>
          <w:sz w:val="24"/>
          <w:szCs w:val="24"/>
        </w:rPr>
        <w:t>ここで一旦、施設</w:t>
      </w:r>
      <w:r>
        <w:rPr>
          <w:rFonts w:hint="eastAsia"/>
          <w:sz w:val="24"/>
          <w:szCs w:val="24"/>
        </w:rPr>
        <w:t>から視点を移して</w:t>
      </w:r>
      <w:r w:rsidRPr="005827BE">
        <w:rPr>
          <w:rFonts w:hint="eastAsia"/>
          <w:sz w:val="24"/>
          <w:szCs w:val="24"/>
        </w:rPr>
        <w:t>犯人の自宅を分析することにしよう。</w:t>
      </w:r>
    </w:p>
    <w:p w14:paraId="12BCC99B" w14:textId="77777777" w:rsidR="0045107A" w:rsidRDefault="0045107A" w:rsidP="0045107A">
      <w:pPr>
        <w:rPr>
          <w:rFonts w:ascii="Century" w:eastAsia="ＭＳ 明朝" w:hAnsi="Century" w:cs="Times New Roman"/>
          <w:color w:val="FF0000"/>
          <w:sz w:val="24"/>
          <w:szCs w:val="24"/>
        </w:rPr>
      </w:pPr>
      <w:r>
        <w:rPr>
          <w:noProof/>
        </w:rPr>
        <w:drawing>
          <wp:inline distT="0" distB="0" distL="0" distR="0" wp14:anchorId="2F04DF9C" wp14:editId="6903315F">
            <wp:extent cx="5400040" cy="3037840"/>
            <wp:effectExtent l="0" t="0" r="0" b="0"/>
            <wp:docPr id="26649543"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F8F08F6" w14:textId="77777777" w:rsidR="0045107A" w:rsidRPr="005827BE" w:rsidRDefault="0045107A" w:rsidP="0045107A">
      <w:pPr>
        <w:rPr>
          <w:rFonts w:ascii="Century" w:eastAsia="ＭＳ 明朝" w:hAnsi="Century" w:cs="Times New Roman" w:hint="eastAsia"/>
          <w:color w:val="FF0000"/>
          <w:sz w:val="24"/>
          <w:szCs w:val="24"/>
        </w:rPr>
      </w:pPr>
    </w:p>
    <w:p w14:paraId="5D57CB6A" w14:textId="77777777" w:rsidR="0045107A" w:rsidRPr="005827BE" w:rsidRDefault="0045107A" w:rsidP="0045107A">
      <w:pPr>
        <w:ind w:firstLineChars="100" w:firstLine="240"/>
        <w:rPr>
          <w:sz w:val="24"/>
          <w:szCs w:val="24"/>
        </w:rPr>
      </w:pPr>
      <w:r w:rsidRPr="005827BE">
        <w:rPr>
          <w:rFonts w:hint="eastAsia"/>
          <w:sz w:val="24"/>
          <w:szCs w:val="24"/>
        </w:rPr>
        <w:t>敷地の形状を見ると三角地であるということがわかる。風水では整った形状を吉地と見るが、三角地など不整形な土地形状は安定した氣を生まないため、家運は下がる事になる。</w:t>
      </w:r>
    </w:p>
    <w:p w14:paraId="0C2379B4" w14:textId="77777777" w:rsidR="0045107A" w:rsidRPr="005827BE" w:rsidRDefault="0045107A" w:rsidP="0045107A">
      <w:pPr>
        <w:ind w:firstLineChars="100" w:firstLine="240"/>
        <w:rPr>
          <w:sz w:val="24"/>
          <w:szCs w:val="24"/>
        </w:rPr>
      </w:pPr>
      <w:r w:rsidRPr="005827BE">
        <w:rPr>
          <w:rFonts w:hint="eastAsia"/>
          <w:sz w:val="24"/>
          <w:szCs w:val="24"/>
        </w:rPr>
        <w:t>次に建物を見てみよう。</w:t>
      </w:r>
    </w:p>
    <w:p w14:paraId="480099D9" w14:textId="77777777" w:rsidR="0045107A" w:rsidRDefault="0045107A" w:rsidP="0045107A">
      <w:pPr>
        <w:rPr>
          <w:rFonts w:ascii="Century" w:eastAsia="ＭＳ 明朝" w:hAnsi="Century" w:cs="Times New Roman"/>
          <w:color w:val="FF0000"/>
          <w:sz w:val="24"/>
          <w:szCs w:val="24"/>
        </w:rPr>
      </w:pPr>
      <w:r>
        <w:rPr>
          <w:noProof/>
        </w:rPr>
        <w:lastRenderedPageBreak/>
        <w:drawing>
          <wp:inline distT="0" distB="0" distL="0" distR="0" wp14:anchorId="3A89F137" wp14:editId="58F78D71">
            <wp:extent cx="5400040" cy="3037840"/>
            <wp:effectExtent l="0" t="0" r="0" b="0"/>
            <wp:docPr id="472736265"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A1B0128" w14:textId="77777777" w:rsidR="0045107A" w:rsidRPr="005827BE" w:rsidRDefault="0045107A" w:rsidP="0045107A">
      <w:pPr>
        <w:rPr>
          <w:rFonts w:ascii="Century" w:eastAsia="ＭＳ 明朝" w:hAnsi="Century" w:cs="Times New Roman" w:hint="eastAsia"/>
          <w:color w:val="FF0000"/>
          <w:sz w:val="24"/>
          <w:szCs w:val="24"/>
        </w:rPr>
      </w:pPr>
    </w:p>
    <w:p w14:paraId="590847E0" w14:textId="77777777" w:rsidR="0045107A" w:rsidRPr="005827BE" w:rsidRDefault="0045107A" w:rsidP="0045107A">
      <w:pPr>
        <w:ind w:firstLineChars="100" w:firstLine="240"/>
        <w:rPr>
          <w:sz w:val="24"/>
          <w:szCs w:val="24"/>
        </w:rPr>
      </w:pPr>
      <w:r w:rsidRPr="005827BE">
        <w:rPr>
          <w:rFonts w:hint="eastAsia"/>
          <w:sz w:val="24"/>
          <w:szCs w:val="24"/>
        </w:rPr>
        <w:t>事件当時、長男で一人っ子である犯人は</w:t>
      </w:r>
      <w:r>
        <w:rPr>
          <w:rFonts w:hint="eastAsia"/>
          <w:sz w:val="24"/>
          <w:szCs w:val="24"/>
        </w:rPr>
        <w:t>、</w:t>
      </w:r>
      <w:r w:rsidRPr="005827BE">
        <w:rPr>
          <w:rFonts w:hint="eastAsia"/>
          <w:sz w:val="24"/>
          <w:szCs w:val="24"/>
        </w:rPr>
        <w:t>この自宅で一人暮らしをしていた。写真でもわかると思うが、かなり生活も荒れて、１階のダイニング・キッチンは整理整頓されず不潔な状態になっている。風水に限らず家の中は綺麗に保つことが生活に潤いを与えるのだが、この汚れ具合は犯人の精神状態を現して</w:t>
      </w:r>
      <w:r>
        <w:rPr>
          <w:rFonts w:hint="eastAsia"/>
          <w:sz w:val="24"/>
          <w:szCs w:val="24"/>
        </w:rPr>
        <w:t>おり</w:t>
      </w:r>
      <w:r w:rsidRPr="005827BE">
        <w:rPr>
          <w:rFonts w:hint="eastAsia"/>
          <w:sz w:val="24"/>
          <w:szCs w:val="24"/>
        </w:rPr>
        <w:t>、犯人の精神はかなり荒れていたと判断できる。風水的な考えを言うと、どんなに風水的に良い建物を作ったとしても綺麗な状態を保っていないと</w:t>
      </w:r>
      <w:r>
        <w:rPr>
          <w:rFonts w:hint="eastAsia"/>
          <w:sz w:val="24"/>
          <w:szCs w:val="24"/>
        </w:rPr>
        <w:t>雑然とした</w:t>
      </w:r>
      <w:r w:rsidRPr="005827BE">
        <w:rPr>
          <w:rFonts w:hint="eastAsia"/>
          <w:sz w:val="24"/>
          <w:szCs w:val="24"/>
        </w:rPr>
        <w:t>氣にまみれてしまう。</w:t>
      </w:r>
    </w:p>
    <w:p w14:paraId="2DBA4F3E" w14:textId="77777777" w:rsidR="0045107A" w:rsidRPr="005827BE" w:rsidRDefault="0045107A" w:rsidP="0045107A">
      <w:pPr>
        <w:ind w:firstLineChars="100" w:firstLine="240"/>
        <w:rPr>
          <w:sz w:val="24"/>
          <w:szCs w:val="24"/>
        </w:rPr>
      </w:pPr>
      <w:r w:rsidRPr="005827BE">
        <w:rPr>
          <w:rFonts w:hint="eastAsia"/>
          <w:sz w:val="24"/>
          <w:szCs w:val="24"/>
        </w:rPr>
        <w:t>この住宅の建築年を謄本で調べてみると、平成３年（１９９１年）１月２１日に保存登記をしていることから第７運の建物となる。</w:t>
      </w:r>
    </w:p>
    <w:p w14:paraId="5F7EC275" w14:textId="77777777" w:rsidR="0045107A" w:rsidRDefault="0045107A" w:rsidP="0045107A">
      <w:pPr>
        <w:rPr>
          <w:rFonts w:ascii="Century" w:eastAsia="ＭＳ 明朝" w:hAnsi="Century" w:cs="Times New Roman"/>
          <w:color w:val="FF0000"/>
          <w:sz w:val="24"/>
          <w:szCs w:val="24"/>
        </w:rPr>
      </w:pPr>
      <w:r>
        <w:rPr>
          <w:noProof/>
        </w:rPr>
        <w:drawing>
          <wp:inline distT="0" distB="0" distL="0" distR="0" wp14:anchorId="2BFA0650" wp14:editId="31D0F1DF">
            <wp:extent cx="5400040" cy="3037840"/>
            <wp:effectExtent l="0" t="0" r="0" b="0"/>
            <wp:docPr id="2015213476"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CF6E08B" w14:textId="77777777" w:rsidR="0045107A" w:rsidRPr="005827BE" w:rsidRDefault="0045107A" w:rsidP="0045107A">
      <w:pPr>
        <w:rPr>
          <w:rFonts w:ascii="Century" w:eastAsia="ＭＳ 明朝" w:hAnsi="Century" w:cs="Times New Roman" w:hint="eastAsia"/>
          <w:color w:val="FF0000"/>
          <w:sz w:val="24"/>
          <w:szCs w:val="24"/>
        </w:rPr>
      </w:pPr>
    </w:p>
    <w:p w14:paraId="4610E666" w14:textId="77777777" w:rsidR="0045107A" w:rsidRPr="005827BE" w:rsidRDefault="0045107A" w:rsidP="0045107A">
      <w:pPr>
        <w:ind w:firstLineChars="100" w:firstLine="240"/>
        <w:rPr>
          <w:sz w:val="24"/>
          <w:szCs w:val="24"/>
        </w:rPr>
      </w:pPr>
      <w:r w:rsidRPr="005827BE">
        <w:rPr>
          <w:rFonts w:hint="eastAsia"/>
          <w:sz w:val="24"/>
          <w:szCs w:val="24"/>
        </w:rPr>
        <w:t>特徴的なこととしては、土地と同様、建物も不整形で凶と</w:t>
      </w:r>
      <w:r>
        <w:rPr>
          <w:rFonts w:hint="eastAsia"/>
          <w:sz w:val="24"/>
          <w:szCs w:val="24"/>
        </w:rPr>
        <w:t>される</w:t>
      </w:r>
      <w:r w:rsidRPr="005827BE">
        <w:rPr>
          <w:rFonts w:hint="eastAsia"/>
          <w:sz w:val="24"/>
          <w:szCs w:val="24"/>
        </w:rPr>
        <w:t>建物で、敷地自体が三角地なので建物の設計もこうならざるを得なかったのだろうが、土地も建物もダブルで凶が重なると、いくら風水対策をしても効果が出ないものである。</w:t>
      </w:r>
    </w:p>
    <w:p w14:paraId="1163AFD9" w14:textId="77777777" w:rsidR="0045107A" w:rsidRPr="005827BE" w:rsidRDefault="0045107A" w:rsidP="0045107A">
      <w:pPr>
        <w:ind w:firstLineChars="100" w:firstLine="240"/>
        <w:rPr>
          <w:sz w:val="24"/>
          <w:szCs w:val="24"/>
        </w:rPr>
      </w:pPr>
      <w:r w:rsidRPr="005827BE">
        <w:rPr>
          <w:rFonts w:hint="eastAsia"/>
          <w:sz w:val="24"/>
          <w:szCs w:val="24"/>
        </w:rPr>
        <w:t>更に注目したいことでは、建物形状がピストル型</w:t>
      </w:r>
      <w:r>
        <w:rPr>
          <w:rFonts w:hint="eastAsia"/>
          <w:sz w:val="24"/>
          <w:szCs w:val="24"/>
        </w:rPr>
        <w:t>になっていることだ</w:t>
      </w:r>
      <w:r w:rsidRPr="005827BE">
        <w:rPr>
          <w:rFonts w:hint="eastAsia"/>
          <w:sz w:val="24"/>
          <w:szCs w:val="24"/>
        </w:rPr>
        <w:t>。富田林警</w:t>
      </w:r>
      <w:r w:rsidRPr="005827BE">
        <w:rPr>
          <w:rFonts w:hint="eastAsia"/>
          <w:sz w:val="24"/>
          <w:szCs w:val="24"/>
        </w:rPr>
        <w:lastRenderedPageBreak/>
        <w:t>察署被疑者逃走事件で出てきたピストル型と同様と言ってよい。</w:t>
      </w:r>
    </w:p>
    <w:p w14:paraId="385DD4AD" w14:textId="77777777" w:rsidR="0045107A" w:rsidRPr="005827BE" w:rsidRDefault="0045107A" w:rsidP="0045107A">
      <w:pPr>
        <w:ind w:firstLineChars="100" w:firstLine="240"/>
        <w:rPr>
          <w:sz w:val="24"/>
          <w:szCs w:val="24"/>
        </w:rPr>
      </w:pPr>
      <w:r w:rsidRPr="005827BE">
        <w:rPr>
          <w:rFonts w:hint="eastAsia"/>
          <w:sz w:val="24"/>
          <w:szCs w:val="24"/>
        </w:rPr>
        <w:t>やはり土地を探す段階</w:t>
      </w:r>
      <w:r>
        <w:rPr>
          <w:rFonts w:hint="eastAsia"/>
          <w:sz w:val="24"/>
          <w:szCs w:val="24"/>
        </w:rPr>
        <w:t>から</w:t>
      </w:r>
      <w:r w:rsidRPr="005827BE">
        <w:rPr>
          <w:rFonts w:hint="eastAsia"/>
          <w:sz w:val="24"/>
          <w:szCs w:val="24"/>
        </w:rPr>
        <w:t>吉地を探して建物を</w:t>
      </w:r>
      <w:r>
        <w:rPr>
          <w:rFonts w:hint="eastAsia"/>
          <w:sz w:val="24"/>
          <w:szCs w:val="24"/>
        </w:rPr>
        <w:t>建てる</w:t>
      </w:r>
      <w:r w:rsidRPr="005827BE">
        <w:rPr>
          <w:rFonts w:hint="eastAsia"/>
          <w:sz w:val="24"/>
          <w:szCs w:val="24"/>
        </w:rPr>
        <w:t>ことが大切だと感じる。この建物は不整形がゆえに東北と東が欠けている建物と言えるのだが、東北は少年、東は長男という象意があり、この方位が欠けているということは、少年にとっては不遇の幼少期を味わい、特に長男はその影響を受けると判断できる。四柱推命でも説明したが、不遇とも言える少年時代を過ごすことにもつながる。</w:t>
      </w:r>
    </w:p>
    <w:p w14:paraId="02B4B736" w14:textId="77777777" w:rsidR="0045107A" w:rsidRPr="005827BE" w:rsidRDefault="0045107A" w:rsidP="0045107A">
      <w:pPr>
        <w:ind w:firstLineChars="100" w:firstLine="240"/>
        <w:rPr>
          <w:sz w:val="24"/>
          <w:szCs w:val="24"/>
        </w:rPr>
      </w:pPr>
      <w:r w:rsidRPr="005827BE">
        <w:rPr>
          <w:rFonts w:hint="eastAsia"/>
          <w:sz w:val="24"/>
          <w:szCs w:val="24"/>
        </w:rPr>
        <w:t>このように凶相を帯びる家に犯人は住んでいたわけだが、何故、施設を襲撃する考えに至ったのであろう</w:t>
      </w:r>
      <w:r>
        <w:rPr>
          <w:rFonts w:hint="eastAsia"/>
          <w:sz w:val="24"/>
          <w:szCs w:val="24"/>
        </w:rPr>
        <w:t>か</w:t>
      </w:r>
      <w:r w:rsidRPr="005827BE">
        <w:rPr>
          <w:rFonts w:hint="eastAsia"/>
          <w:sz w:val="24"/>
          <w:szCs w:val="24"/>
        </w:rPr>
        <w:t>。働きだした</w:t>
      </w:r>
      <w:r>
        <w:rPr>
          <w:rFonts w:hint="eastAsia"/>
          <w:sz w:val="24"/>
          <w:szCs w:val="24"/>
        </w:rPr>
        <w:t>当初</w:t>
      </w:r>
      <w:r w:rsidRPr="005827BE">
        <w:rPr>
          <w:rFonts w:hint="eastAsia"/>
          <w:sz w:val="24"/>
          <w:szCs w:val="24"/>
        </w:rPr>
        <w:t>は、身障者のために生きがいを感じて働いていたが、なぜか憎悪の念へと変化していくことになる。</w:t>
      </w:r>
    </w:p>
    <w:p w14:paraId="69E5353B" w14:textId="77777777" w:rsidR="0045107A" w:rsidRPr="005827BE" w:rsidRDefault="0045107A" w:rsidP="0045107A">
      <w:pPr>
        <w:ind w:firstLineChars="100" w:firstLine="240"/>
        <w:rPr>
          <w:sz w:val="24"/>
          <w:szCs w:val="24"/>
        </w:rPr>
      </w:pPr>
      <w:r w:rsidRPr="005827BE">
        <w:rPr>
          <w:rFonts w:hint="eastAsia"/>
          <w:sz w:val="24"/>
          <w:szCs w:val="24"/>
        </w:rPr>
        <w:t>その疑問を解明する</w:t>
      </w:r>
      <w:r>
        <w:rPr>
          <w:rFonts w:hint="eastAsia"/>
          <w:sz w:val="24"/>
          <w:szCs w:val="24"/>
        </w:rPr>
        <w:t>には</w:t>
      </w:r>
      <w:r w:rsidRPr="005827BE">
        <w:rPr>
          <w:rFonts w:hint="eastAsia"/>
          <w:sz w:val="24"/>
          <w:szCs w:val="24"/>
        </w:rPr>
        <w:t>、事件を起こした２０１６年の九星がヒントとなりえるだろう。凶星の五黄が、運の悪いことに、欠けている東北方位に回坐してしまったのだ。東北のパワーを得られないところに凶星がきてしまって、さらに運氣を落とし込むことになった。この年は事件の引き金を引く可能性が高まった時期だったのだ。こういった危険が差し迫る状況で、施設と自宅の風水の絡み合いを考えていかなければならない。</w:t>
      </w:r>
    </w:p>
    <w:p w14:paraId="1938157E" w14:textId="77777777" w:rsidR="0045107A" w:rsidRPr="005827BE" w:rsidRDefault="0045107A" w:rsidP="0045107A">
      <w:pPr>
        <w:ind w:firstLineChars="100" w:firstLine="240"/>
        <w:rPr>
          <w:sz w:val="24"/>
          <w:szCs w:val="24"/>
        </w:rPr>
      </w:pPr>
      <w:r w:rsidRPr="005827BE">
        <w:rPr>
          <w:rFonts w:hint="eastAsia"/>
          <w:sz w:val="24"/>
          <w:szCs w:val="24"/>
        </w:rPr>
        <w:t>さてもう一度、施設を見てみることにしよう。風水では自然の形勢や人工造形物が、人へ氣の影響を及ぼすと考え</w:t>
      </w:r>
      <w:r>
        <w:rPr>
          <w:rFonts w:hint="eastAsia"/>
          <w:sz w:val="24"/>
          <w:szCs w:val="24"/>
        </w:rPr>
        <w:t>ている</w:t>
      </w:r>
      <w:r w:rsidRPr="005827BE">
        <w:rPr>
          <w:rFonts w:hint="eastAsia"/>
          <w:sz w:val="24"/>
          <w:szCs w:val="24"/>
        </w:rPr>
        <w:t>。生氣を及ぼす形状もあれば、反対に殺氣を及ぼす氣もある</w:t>
      </w:r>
      <w:r>
        <w:rPr>
          <w:rFonts w:hint="eastAsia"/>
          <w:sz w:val="24"/>
          <w:szCs w:val="24"/>
        </w:rPr>
        <w:t>のだ</w:t>
      </w:r>
      <w:r w:rsidRPr="005827BE">
        <w:rPr>
          <w:rFonts w:hint="eastAsia"/>
          <w:sz w:val="24"/>
          <w:szCs w:val="24"/>
        </w:rPr>
        <w:t>。施設の建物形状をよくよく観察すると、なんと機関銃と同じ形状をしていたの</w:t>
      </w:r>
      <w:r>
        <w:rPr>
          <w:rFonts w:hint="eastAsia"/>
          <w:sz w:val="24"/>
          <w:szCs w:val="24"/>
        </w:rPr>
        <w:t>である</w:t>
      </w:r>
      <w:r w:rsidRPr="005827BE">
        <w:rPr>
          <w:rFonts w:hint="eastAsia"/>
          <w:sz w:val="24"/>
          <w:szCs w:val="24"/>
        </w:rPr>
        <w:t>。</w:t>
      </w:r>
    </w:p>
    <w:p w14:paraId="179D5353" w14:textId="77777777" w:rsidR="0045107A" w:rsidRPr="005827BE" w:rsidRDefault="0045107A" w:rsidP="0045107A">
      <w:pPr>
        <w:rPr>
          <w:sz w:val="24"/>
          <w:szCs w:val="24"/>
        </w:rPr>
      </w:pPr>
      <w:r w:rsidRPr="005827BE">
        <w:rPr>
          <w:rFonts w:hint="eastAsia"/>
          <w:sz w:val="24"/>
          <w:szCs w:val="24"/>
        </w:rPr>
        <w:t>自宅はピストル型で、職場は機関銃というのは偶然の一致だとしても驚愕するのである。機関銃という殺傷銃器の形状の氣が、人に悪影響を与えたしまったと言えよう。</w:t>
      </w:r>
    </w:p>
    <w:p w14:paraId="099254BF" w14:textId="77777777" w:rsidR="0045107A" w:rsidRPr="005827BE" w:rsidRDefault="0045107A" w:rsidP="0045107A">
      <w:pPr>
        <w:rPr>
          <w:sz w:val="24"/>
          <w:szCs w:val="24"/>
        </w:rPr>
      </w:pPr>
      <w:r>
        <w:rPr>
          <w:noProof/>
        </w:rPr>
        <w:drawing>
          <wp:inline distT="0" distB="0" distL="0" distR="0" wp14:anchorId="37DBC470" wp14:editId="050BE105">
            <wp:extent cx="5400040" cy="3037840"/>
            <wp:effectExtent l="0" t="0" r="0" b="0"/>
            <wp:docPr id="1668923334"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DC9E2B3" w14:textId="77777777" w:rsidR="0045107A" w:rsidRPr="005827BE" w:rsidRDefault="0045107A" w:rsidP="0045107A">
      <w:pPr>
        <w:ind w:firstLineChars="100" w:firstLine="240"/>
        <w:rPr>
          <w:sz w:val="24"/>
          <w:szCs w:val="24"/>
        </w:rPr>
      </w:pPr>
      <w:r w:rsidRPr="005827BE">
        <w:rPr>
          <w:rFonts w:hint="eastAsia"/>
          <w:sz w:val="24"/>
          <w:szCs w:val="24"/>
        </w:rPr>
        <w:t>機関銃の銃口に当たる場所は、奇遇にも犯人が侵入した場所であり、またしても金の７が座してしまっていること</w:t>
      </w:r>
      <w:r>
        <w:rPr>
          <w:rFonts w:hint="eastAsia"/>
          <w:sz w:val="24"/>
          <w:szCs w:val="24"/>
        </w:rPr>
        <w:t>から</w:t>
      </w:r>
      <w:r w:rsidRPr="005827BE">
        <w:rPr>
          <w:rFonts w:hint="eastAsia"/>
          <w:sz w:val="24"/>
          <w:szCs w:val="24"/>
        </w:rPr>
        <w:t>、まさに今回の事件</w:t>
      </w:r>
      <w:r>
        <w:rPr>
          <w:rFonts w:hint="eastAsia"/>
          <w:sz w:val="24"/>
          <w:szCs w:val="24"/>
        </w:rPr>
        <w:t>のキーワードは【金】であること</w:t>
      </w:r>
      <w:r w:rsidRPr="005827BE">
        <w:rPr>
          <w:rFonts w:hint="eastAsia"/>
          <w:sz w:val="24"/>
          <w:szCs w:val="24"/>
        </w:rPr>
        <w:t>がお分かりになるだろう。</w:t>
      </w:r>
    </w:p>
    <w:p w14:paraId="550AD986" w14:textId="77777777" w:rsidR="0045107A" w:rsidRPr="005827BE" w:rsidRDefault="0045107A" w:rsidP="0045107A">
      <w:pPr>
        <w:ind w:firstLineChars="100" w:firstLine="240"/>
        <w:rPr>
          <w:sz w:val="24"/>
          <w:szCs w:val="24"/>
        </w:rPr>
      </w:pPr>
      <w:r w:rsidRPr="005827BE">
        <w:rPr>
          <w:rFonts w:hint="eastAsia"/>
          <w:sz w:val="24"/>
          <w:szCs w:val="24"/>
        </w:rPr>
        <w:t>しかもこれだけではない。さらに驚愕の事実があったのである。下の地図を見てほしい。この金を帯びる銃口がトドメを刺していたのである！</w:t>
      </w:r>
    </w:p>
    <w:p w14:paraId="1C47C41F" w14:textId="77777777" w:rsidR="0045107A" w:rsidRDefault="0045107A" w:rsidP="0045107A">
      <w:pPr>
        <w:rPr>
          <w:sz w:val="24"/>
          <w:szCs w:val="24"/>
        </w:rPr>
      </w:pPr>
      <w:r>
        <w:rPr>
          <w:noProof/>
        </w:rPr>
        <w:lastRenderedPageBreak/>
        <w:drawing>
          <wp:inline distT="0" distB="0" distL="0" distR="0" wp14:anchorId="33C4389C" wp14:editId="09BC9091">
            <wp:extent cx="5400040" cy="3037840"/>
            <wp:effectExtent l="0" t="0" r="0" b="0"/>
            <wp:docPr id="1331999484"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83B95F5" w14:textId="77777777" w:rsidR="0045107A" w:rsidRPr="005827BE" w:rsidRDefault="0045107A" w:rsidP="0045107A">
      <w:pPr>
        <w:rPr>
          <w:rFonts w:hint="eastAsia"/>
          <w:sz w:val="24"/>
          <w:szCs w:val="24"/>
        </w:rPr>
      </w:pPr>
    </w:p>
    <w:p w14:paraId="70F4906C" w14:textId="77777777" w:rsidR="0045107A" w:rsidRPr="005827BE" w:rsidRDefault="0045107A" w:rsidP="0045107A">
      <w:pPr>
        <w:rPr>
          <w:sz w:val="24"/>
          <w:szCs w:val="24"/>
        </w:rPr>
      </w:pPr>
      <w:r w:rsidRPr="005827BE">
        <w:rPr>
          <w:rFonts w:hint="eastAsia"/>
          <w:sz w:val="24"/>
          <w:szCs w:val="24"/>
        </w:rPr>
        <w:t>施設の７の金の狂</w:t>
      </w:r>
      <w:r>
        <w:rPr>
          <w:rFonts w:hint="eastAsia"/>
          <w:sz w:val="24"/>
          <w:szCs w:val="24"/>
        </w:rPr>
        <w:t>氣</w:t>
      </w:r>
      <w:r w:rsidRPr="005827BE">
        <w:rPr>
          <w:rFonts w:hint="eastAsia"/>
          <w:sz w:val="24"/>
          <w:szCs w:val="24"/>
        </w:rPr>
        <w:t>を帯びた銃口が向いていた先には、なんと犯人の自宅があり、しかも自宅の背中</w:t>
      </w:r>
      <w:r>
        <w:rPr>
          <w:rFonts w:hint="eastAsia"/>
          <w:sz w:val="24"/>
          <w:szCs w:val="24"/>
        </w:rPr>
        <w:t>を</w:t>
      </w:r>
      <w:r w:rsidRPr="005827BE">
        <w:rPr>
          <w:rFonts w:hint="eastAsia"/>
          <w:sz w:val="24"/>
          <w:szCs w:val="24"/>
        </w:rPr>
        <w:t>弾丸が打ち抜いていたのだ！</w:t>
      </w:r>
    </w:p>
    <w:p w14:paraId="715576D1" w14:textId="77777777" w:rsidR="0045107A" w:rsidRPr="005827BE" w:rsidRDefault="0045107A" w:rsidP="0045107A">
      <w:pPr>
        <w:rPr>
          <w:sz w:val="24"/>
          <w:szCs w:val="24"/>
        </w:rPr>
      </w:pPr>
      <w:r w:rsidRPr="005827BE">
        <w:rPr>
          <w:rFonts w:hint="eastAsia"/>
          <w:sz w:val="24"/>
          <w:szCs w:val="24"/>
        </w:rPr>
        <w:t>正直、</w:t>
      </w:r>
      <w:r>
        <w:rPr>
          <w:rFonts w:hint="eastAsia"/>
          <w:sz w:val="24"/>
          <w:szCs w:val="24"/>
        </w:rPr>
        <w:t>玄空おっさんず</w:t>
      </w:r>
      <w:r w:rsidRPr="005827BE">
        <w:rPr>
          <w:rFonts w:hint="eastAsia"/>
          <w:sz w:val="24"/>
          <w:szCs w:val="24"/>
        </w:rPr>
        <w:t>もここまで事件と風水的な凶関係が附合するとは思っていなかったし、この事実を突きつけられて、背筋が凍り付く思いを感じる。</w:t>
      </w:r>
    </w:p>
    <w:p w14:paraId="76BC2C3B" w14:textId="77777777" w:rsidR="0045107A" w:rsidRPr="005827BE" w:rsidRDefault="0045107A" w:rsidP="0045107A">
      <w:pPr>
        <w:ind w:firstLineChars="100" w:firstLine="240"/>
        <w:rPr>
          <w:sz w:val="24"/>
          <w:szCs w:val="24"/>
        </w:rPr>
      </w:pPr>
      <w:r w:rsidRPr="005827BE">
        <w:rPr>
          <w:rFonts w:hint="eastAsia"/>
          <w:sz w:val="24"/>
          <w:szCs w:val="24"/>
        </w:rPr>
        <w:t>もちろん、銃口を向けられた先が犯人の自宅だけではなく、ほかの住宅にも</w:t>
      </w:r>
      <w:r>
        <w:rPr>
          <w:rFonts w:hint="eastAsia"/>
          <w:sz w:val="24"/>
          <w:szCs w:val="24"/>
        </w:rPr>
        <w:t>向けられているが、犯人の自宅がピストル型というのが特筆される。</w:t>
      </w:r>
    </w:p>
    <w:p w14:paraId="2BF9BA76" w14:textId="77777777" w:rsidR="0045107A" w:rsidRPr="005827BE" w:rsidRDefault="0045107A" w:rsidP="0045107A">
      <w:pPr>
        <w:ind w:firstLineChars="100" w:firstLine="240"/>
        <w:rPr>
          <w:sz w:val="24"/>
          <w:szCs w:val="24"/>
        </w:rPr>
      </w:pPr>
      <w:r w:rsidRPr="005827BE">
        <w:rPr>
          <w:rFonts w:hint="eastAsia"/>
          <w:sz w:val="24"/>
          <w:szCs w:val="24"/>
        </w:rPr>
        <w:t>風水は様々な氣が絡み合いリンクしながら増幅していく。犯人が施設で働いていなければ、銃口の氣は感じられなかったかもしれない。しかし、氣は感応するのである。施設から発する特有の氣が存在し、その特有の氣を持つ職場と犯人の持つ特有の氣が感応し</w:t>
      </w:r>
      <w:r>
        <w:rPr>
          <w:rFonts w:hint="eastAsia"/>
          <w:sz w:val="24"/>
          <w:szCs w:val="24"/>
        </w:rPr>
        <w:t>合い、そして</w:t>
      </w:r>
      <w:r w:rsidRPr="005827BE">
        <w:rPr>
          <w:rFonts w:hint="eastAsia"/>
          <w:sz w:val="24"/>
          <w:szCs w:val="24"/>
        </w:rPr>
        <w:t>悪い方に感応し</w:t>
      </w:r>
      <w:r>
        <w:rPr>
          <w:rFonts w:hint="eastAsia"/>
          <w:sz w:val="24"/>
          <w:szCs w:val="24"/>
        </w:rPr>
        <w:t>てしまった</w:t>
      </w:r>
      <w:r w:rsidRPr="005827BE">
        <w:rPr>
          <w:rFonts w:hint="eastAsia"/>
          <w:sz w:val="24"/>
          <w:szCs w:val="24"/>
        </w:rPr>
        <w:t>のである。</w:t>
      </w:r>
    </w:p>
    <w:p w14:paraId="2673116B" w14:textId="77777777" w:rsidR="0045107A" w:rsidRPr="005827BE" w:rsidRDefault="0045107A" w:rsidP="0045107A">
      <w:pPr>
        <w:ind w:firstLineChars="100" w:firstLine="240"/>
        <w:rPr>
          <w:sz w:val="24"/>
          <w:szCs w:val="24"/>
        </w:rPr>
      </w:pPr>
      <w:r w:rsidRPr="005827BE">
        <w:rPr>
          <w:rFonts w:hint="eastAsia"/>
          <w:sz w:val="24"/>
          <w:szCs w:val="24"/>
        </w:rPr>
        <w:t>万一、犯人が施設と無関係な場所で働いていたならば、氣は感応せず、事件も起きなかったであろう。本当に残念な想いを感じる。</w:t>
      </w:r>
    </w:p>
    <w:p w14:paraId="276FF377" w14:textId="77777777" w:rsidR="0045107A" w:rsidRPr="005827BE" w:rsidRDefault="0045107A" w:rsidP="0045107A">
      <w:pPr>
        <w:ind w:firstLineChars="100" w:firstLine="240"/>
        <w:rPr>
          <w:sz w:val="24"/>
          <w:szCs w:val="24"/>
        </w:rPr>
      </w:pPr>
      <w:r w:rsidRPr="005827BE">
        <w:rPr>
          <w:rFonts w:hint="eastAsia"/>
          <w:sz w:val="24"/>
          <w:szCs w:val="24"/>
        </w:rPr>
        <w:t>それでは、いよいよ最終分析に入ることにする。事件が起きた日に戻ることにしよう。何故この日に起きたのか、時間という氣が引き起こした理由を説明していく。</w:t>
      </w:r>
    </w:p>
    <w:p w14:paraId="0CDBDB8C" w14:textId="77777777" w:rsidR="0045107A" w:rsidRDefault="0045107A" w:rsidP="0045107A">
      <w:pPr>
        <w:rPr>
          <w:sz w:val="24"/>
          <w:szCs w:val="24"/>
        </w:rPr>
      </w:pPr>
      <w:r>
        <w:rPr>
          <w:noProof/>
        </w:rPr>
        <w:lastRenderedPageBreak/>
        <w:drawing>
          <wp:inline distT="0" distB="0" distL="0" distR="0" wp14:anchorId="2202C0A0" wp14:editId="5EA48B92">
            <wp:extent cx="5400040" cy="3037840"/>
            <wp:effectExtent l="0" t="0" r="0" b="0"/>
            <wp:docPr id="1329316128"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9824FFD" w14:textId="77777777" w:rsidR="0045107A" w:rsidRPr="005827BE" w:rsidRDefault="0045107A" w:rsidP="0045107A">
      <w:pPr>
        <w:rPr>
          <w:rFonts w:hint="eastAsia"/>
          <w:sz w:val="24"/>
          <w:szCs w:val="24"/>
        </w:rPr>
      </w:pPr>
    </w:p>
    <w:p w14:paraId="47439DB6" w14:textId="77777777" w:rsidR="0045107A" w:rsidRPr="005827BE" w:rsidRDefault="0045107A" w:rsidP="0045107A">
      <w:pPr>
        <w:ind w:firstLineChars="100" w:firstLine="240"/>
        <w:rPr>
          <w:sz w:val="24"/>
          <w:szCs w:val="24"/>
        </w:rPr>
      </w:pPr>
      <w:r w:rsidRPr="005827BE">
        <w:rPr>
          <w:rFonts w:hint="eastAsia"/>
          <w:sz w:val="24"/>
          <w:szCs w:val="24"/>
        </w:rPr>
        <w:t>施設の風水分析でも書いたが、正面玄関が５２の凶星同士の組み合わせで、事故、重病など死に至るような災難に見舞われる可能性がある玄関であった。玄関に入る氣は大変重要でかつ大きな影響を与える。これに年月日などに五黄が重なるようなことがあると死に至ると説明したが、２０１６年は五黄が回</w:t>
      </w:r>
      <w:r>
        <w:rPr>
          <w:rFonts w:hint="eastAsia"/>
          <w:sz w:val="24"/>
          <w:szCs w:val="24"/>
        </w:rPr>
        <w:t>座</w:t>
      </w:r>
      <w:r w:rsidRPr="005827BE">
        <w:rPr>
          <w:rFonts w:hint="eastAsia"/>
          <w:sz w:val="24"/>
          <w:szCs w:val="24"/>
        </w:rPr>
        <w:t>している年であった。この年は災いを呼び込む可能性が十分にあったのである。</w:t>
      </w:r>
    </w:p>
    <w:p w14:paraId="0806322D" w14:textId="77777777" w:rsidR="0045107A" w:rsidRPr="005827BE" w:rsidRDefault="0045107A" w:rsidP="0045107A">
      <w:pPr>
        <w:ind w:firstLineChars="100" w:firstLine="240"/>
        <w:rPr>
          <w:sz w:val="24"/>
          <w:szCs w:val="24"/>
        </w:rPr>
      </w:pPr>
      <w:r>
        <w:rPr>
          <w:rFonts w:hint="eastAsia"/>
          <w:sz w:val="24"/>
          <w:szCs w:val="24"/>
        </w:rPr>
        <w:t>そして</w:t>
      </w:r>
      <w:r w:rsidRPr="005827BE">
        <w:rPr>
          <w:rFonts w:hint="eastAsia"/>
          <w:sz w:val="24"/>
          <w:szCs w:val="24"/>
        </w:rPr>
        <w:t>２６日は３が回</w:t>
      </w:r>
      <w:r>
        <w:rPr>
          <w:rFonts w:hint="eastAsia"/>
          <w:sz w:val="24"/>
          <w:szCs w:val="24"/>
        </w:rPr>
        <w:t>座</w:t>
      </w:r>
      <w:r w:rsidRPr="005827BE">
        <w:rPr>
          <w:rFonts w:hint="eastAsia"/>
          <w:sz w:val="24"/>
          <w:szCs w:val="24"/>
        </w:rPr>
        <w:t>して</w:t>
      </w:r>
      <w:r>
        <w:rPr>
          <w:rFonts w:hint="eastAsia"/>
          <w:sz w:val="24"/>
          <w:szCs w:val="24"/>
        </w:rPr>
        <w:t>い</w:t>
      </w:r>
      <w:r w:rsidRPr="005827BE">
        <w:rPr>
          <w:rFonts w:hint="eastAsia"/>
          <w:sz w:val="24"/>
          <w:szCs w:val="24"/>
        </w:rPr>
        <w:t>る。向星３と２が合わさった場合、闘牛殺（とうぎゅうさつ）と言い、争いごとや刑罰事件が起こ</w:t>
      </w:r>
      <w:r>
        <w:rPr>
          <w:rFonts w:hint="eastAsia"/>
          <w:sz w:val="24"/>
          <w:szCs w:val="24"/>
        </w:rPr>
        <w:t>りやすい</w:t>
      </w:r>
      <w:r w:rsidRPr="005827BE">
        <w:rPr>
          <w:rFonts w:hint="eastAsia"/>
          <w:sz w:val="24"/>
          <w:szCs w:val="24"/>
        </w:rPr>
        <w:t>。</w:t>
      </w:r>
    </w:p>
    <w:p w14:paraId="70BFA0C4" w14:textId="77777777" w:rsidR="0045107A" w:rsidRPr="005827BE" w:rsidRDefault="0045107A" w:rsidP="0045107A">
      <w:pPr>
        <w:ind w:firstLineChars="100" w:firstLine="240"/>
        <w:rPr>
          <w:sz w:val="24"/>
          <w:szCs w:val="24"/>
        </w:rPr>
      </w:pPr>
      <w:r w:rsidRPr="005827BE">
        <w:rPr>
          <w:rFonts w:hint="eastAsia"/>
          <w:sz w:val="24"/>
          <w:szCs w:val="24"/>
        </w:rPr>
        <w:t>侵入した場所も確認してみよう。ここも施設の風水分析で書いたが、１７の組み合わせとなり、１は吉であるが７は凶星である。７は七赤破軍とも呼ばれ金の攻撃性を持つ特徴を持つ。ここに２０１６年に１が回</w:t>
      </w:r>
      <w:r>
        <w:rPr>
          <w:rFonts w:hint="eastAsia"/>
          <w:sz w:val="24"/>
          <w:szCs w:val="24"/>
        </w:rPr>
        <w:t>座</w:t>
      </w:r>
      <w:r w:rsidRPr="005827BE">
        <w:rPr>
          <w:rFonts w:hint="eastAsia"/>
          <w:sz w:val="24"/>
          <w:szCs w:val="24"/>
        </w:rPr>
        <w:t>してしまって、向星７と１が合体したのである。１と７が組み合った場合、金属による怪我、殺傷の意味になることから、刃物を持った犯人がここから悲劇を生む場所として選ばれてしまい、さらに運が悪いことに７月は五黄という凶星までも回</w:t>
      </w:r>
      <w:r>
        <w:rPr>
          <w:rFonts w:hint="eastAsia"/>
          <w:sz w:val="24"/>
          <w:szCs w:val="24"/>
        </w:rPr>
        <w:t>座</w:t>
      </w:r>
      <w:r w:rsidRPr="005827BE">
        <w:rPr>
          <w:rFonts w:hint="eastAsia"/>
          <w:sz w:val="24"/>
          <w:szCs w:val="24"/>
        </w:rPr>
        <w:t>してしまい、５７という不慮の死につながっていく。</w:t>
      </w:r>
    </w:p>
    <w:p w14:paraId="028776CB" w14:textId="77777777" w:rsidR="0045107A" w:rsidRPr="005827BE" w:rsidRDefault="0045107A" w:rsidP="0045107A">
      <w:pPr>
        <w:ind w:firstLineChars="100" w:firstLine="240"/>
        <w:rPr>
          <w:sz w:val="24"/>
          <w:szCs w:val="24"/>
        </w:rPr>
      </w:pPr>
      <w:r w:rsidRPr="005827BE">
        <w:rPr>
          <w:rFonts w:hint="eastAsia"/>
          <w:sz w:val="24"/>
          <w:szCs w:val="24"/>
        </w:rPr>
        <w:t>いつも金の７が犯人の廻りにまとわりつ</w:t>
      </w:r>
      <w:r>
        <w:rPr>
          <w:rFonts w:hint="eastAsia"/>
          <w:sz w:val="24"/>
          <w:szCs w:val="24"/>
        </w:rPr>
        <w:t>き、はたして</w:t>
      </w:r>
      <w:r w:rsidRPr="005827BE">
        <w:rPr>
          <w:rFonts w:hint="eastAsia"/>
          <w:sz w:val="24"/>
          <w:szCs w:val="24"/>
        </w:rPr>
        <w:t>四柱推命で言うところの偏官の悪い特徴</w:t>
      </w:r>
      <w:r>
        <w:rPr>
          <w:rFonts w:hint="eastAsia"/>
          <w:sz w:val="24"/>
          <w:szCs w:val="24"/>
        </w:rPr>
        <w:t>が</w:t>
      </w:r>
      <w:r w:rsidRPr="005827BE">
        <w:rPr>
          <w:rFonts w:hint="eastAsia"/>
          <w:sz w:val="24"/>
          <w:szCs w:val="24"/>
        </w:rPr>
        <w:t>増幅</w:t>
      </w:r>
      <w:r>
        <w:rPr>
          <w:rFonts w:hint="eastAsia"/>
          <w:sz w:val="24"/>
          <w:szCs w:val="24"/>
        </w:rPr>
        <w:t>されて、</w:t>
      </w:r>
      <w:r w:rsidRPr="005827BE">
        <w:rPr>
          <w:rFonts w:hint="eastAsia"/>
          <w:sz w:val="24"/>
          <w:szCs w:val="24"/>
        </w:rPr>
        <w:t>罪のない多くの身障者の命が次々と奪われてしまった。</w:t>
      </w:r>
    </w:p>
    <w:p w14:paraId="21E4F954" w14:textId="77777777" w:rsidR="0045107A" w:rsidRPr="005827BE" w:rsidRDefault="0045107A" w:rsidP="0045107A">
      <w:pPr>
        <w:ind w:firstLineChars="100" w:firstLine="240"/>
        <w:rPr>
          <w:sz w:val="24"/>
          <w:szCs w:val="24"/>
        </w:rPr>
      </w:pPr>
      <w:r w:rsidRPr="005827BE">
        <w:rPr>
          <w:rFonts w:hint="eastAsia"/>
          <w:sz w:val="24"/>
          <w:szCs w:val="24"/>
        </w:rPr>
        <w:t>この事件を俯瞰してみると、元々犯人は、幼少期から</w:t>
      </w:r>
      <w:r>
        <w:rPr>
          <w:rFonts w:hint="eastAsia"/>
          <w:sz w:val="24"/>
          <w:szCs w:val="24"/>
        </w:rPr>
        <w:t>助けを受けられず、心の中でいつも叫んでいたであろう。それでも</w:t>
      </w:r>
      <w:r w:rsidRPr="005827BE">
        <w:rPr>
          <w:rFonts w:hint="eastAsia"/>
          <w:sz w:val="24"/>
          <w:szCs w:val="24"/>
        </w:rPr>
        <w:t>明るく育ち、ボランティア精神旺盛の好青年だったのだろうが、運氣の巡り合わせが残念ながら悪く、不運を増幅してしまう氣を持つ職場に身を投じてしまったこと、他の人なら殺人犯にはならなかったであろうが、彼の場合、環境特有の氣から攻撃されていると思い込み、倒さなければならないという思考に</w:t>
      </w:r>
      <w:r>
        <w:rPr>
          <w:rFonts w:hint="eastAsia"/>
          <w:sz w:val="24"/>
          <w:szCs w:val="24"/>
        </w:rPr>
        <w:t>陥って</w:t>
      </w:r>
      <w:r w:rsidRPr="005827BE">
        <w:rPr>
          <w:rFonts w:hint="eastAsia"/>
          <w:sz w:val="24"/>
          <w:szCs w:val="24"/>
        </w:rPr>
        <w:t>しまった</w:t>
      </w:r>
      <w:r>
        <w:rPr>
          <w:rFonts w:hint="eastAsia"/>
          <w:sz w:val="24"/>
          <w:szCs w:val="24"/>
        </w:rPr>
        <w:t>の</w:t>
      </w:r>
      <w:r w:rsidRPr="005827BE">
        <w:rPr>
          <w:rFonts w:hint="eastAsia"/>
          <w:sz w:val="24"/>
          <w:szCs w:val="24"/>
        </w:rPr>
        <w:t>である。</w:t>
      </w:r>
    </w:p>
    <w:p w14:paraId="683DCC1B" w14:textId="77777777" w:rsidR="0045107A" w:rsidRDefault="0045107A" w:rsidP="0045107A">
      <w:pPr>
        <w:ind w:firstLineChars="100" w:firstLine="240"/>
        <w:rPr>
          <w:sz w:val="24"/>
          <w:szCs w:val="24"/>
        </w:rPr>
      </w:pPr>
      <w:r w:rsidRPr="005827BE">
        <w:rPr>
          <w:rFonts w:hint="eastAsia"/>
          <w:sz w:val="24"/>
          <w:szCs w:val="24"/>
        </w:rPr>
        <w:t>もし、風水</w:t>
      </w:r>
      <w:r>
        <w:rPr>
          <w:rFonts w:hint="eastAsia"/>
          <w:sz w:val="24"/>
          <w:szCs w:val="24"/>
        </w:rPr>
        <w:t>の</w:t>
      </w:r>
      <w:r w:rsidRPr="005827BE">
        <w:rPr>
          <w:rFonts w:hint="eastAsia"/>
          <w:sz w:val="24"/>
          <w:szCs w:val="24"/>
        </w:rPr>
        <w:t>対策を講じて、他の環境で働いていれば社会に役立つ人物として活躍していたかもしれない。風水の大切さを痛切に感じる事件とも言える。</w:t>
      </w:r>
    </w:p>
    <w:p w14:paraId="25CC0851" w14:textId="77777777" w:rsidR="0045107A" w:rsidRPr="005827BE" w:rsidRDefault="0045107A" w:rsidP="0045107A">
      <w:pPr>
        <w:ind w:firstLineChars="100" w:firstLine="240"/>
        <w:rPr>
          <w:sz w:val="24"/>
          <w:szCs w:val="24"/>
        </w:rPr>
      </w:pPr>
      <w:r>
        <w:rPr>
          <w:rFonts w:hint="eastAsia"/>
          <w:sz w:val="24"/>
          <w:szCs w:val="24"/>
        </w:rPr>
        <w:t>この場を借りて</w:t>
      </w:r>
      <w:r w:rsidRPr="005827BE">
        <w:rPr>
          <w:rFonts w:hint="eastAsia"/>
          <w:sz w:val="24"/>
          <w:szCs w:val="24"/>
        </w:rPr>
        <w:t>お亡くなりになった方々のご冥福をお祈り</w:t>
      </w:r>
      <w:r>
        <w:rPr>
          <w:rFonts w:hint="eastAsia"/>
          <w:sz w:val="24"/>
          <w:szCs w:val="24"/>
        </w:rPr>
        <w:t>する</w:t>
      </w:r>
      <w:r w:rsidRPr="005827BE">
        <w:rPr>
          <w:rFonts w:hint="eastAsia"/>
          <w:sz w:val="24"/>
          <w:szCs w:val="24"/>
        </w:rPr>
        <w:t>。</w:t>
      </w:r>
    </w:p>
    <w:p w14:paraId="1F67E378" w14:textId="77777777" w:rsidR="0045107A" w:rsidRDefault="0045107A" w:rsidP="0045107A">
      <w:pPr>
        <w:rPr>
          <w:sz w:val="24"/>
          <w:szCs w:val="24"/>
        </w:rPr>
      </w:pPr>
      <w:r w:rsidRPr="005827BE">
        <w:rPr>
          <w:rFonts w:hint="eastAsia"/>
          <w:sz w:val="24"/>
          <w:szCs w:val="24"/>
        </w:rPr>
        <w:t>安藤が現地調査した</w:t>
      </w:r>
      <w:r>
        <w:rPr>
          <w:rFonts w:hint="eastAsia"/>
          <w:sz w:val="24"/>
          <w:szCs w:val="24"/>
        </w:rPr>
        <w:t>２０１８</w:t>
      </w:r>
      <w:r w:rsidRPr="005827BE">
        <w:rPr>
          <w:rFonts w:hint="eastAsia"/>
          <w:sz w:val="24"/>
          <w:szCs w:val="24"/>
        </w:rPr>
        <w:t>年</w:t>
      </w:r>
      <w:r>
        <w:rPr>
          <w:rFonts w:hint="eastAsia"/>
          <w:sz w:val="24"/>
          <w:szCs w:val="24"/>
        </w:rPr>
        <w:t>１２月</w:t>
      </w:r>
      <w:r w:rsidRPr="005827BE">
        <w:rPr>
          <w:rFonts w:hint="eastAsia"/>
          <w:sz w:val="24"/>
          <w:szCs w:val="24"/>
        </w:rPr>
        <w:t>当時、施設は解体中であった。ニュースによると再びこの地に施設を建築する予定だという。今回は悲惨な事件が起きるような建物を造らないように是非留意していただきたい。</w:t>
      </w:r>
    </w:p>
    <w:p w14:paraId="6F8E367A" w14:textId="77777777" w:rsidR="0045107A" w:rsidRDefault="0045107A" w:rsidP="0045107A">
      <w:pPr>
        <w:rPr>
          <w:sz w:val="24"/>
          <w:szCs w:val="24"/>
        </w:rPr>
      </w:pPr>
    </w:p>
    <w:p w14:paraId="5061911A" w14:textId="77777777" w:rsidR="00A9204E" w:rsidRPr="0045107A" w:rsidRDefault="00A9204E">
      <w:pPr>
        <w:rPr>
          <w:rFonts w:eastAsia="Meiryo UI"/>
        </w:rPr>
      </w:pPr>
    </w:p>
    <w:sectPr w:rsidR="00A9204E" w:rsidRPr="0045107A" w:rsidSect="001B664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DA4F5" w14:textId="77777777" w:rsidR="00A71D26" w:rsidRDefault="00A71D26" w:rsidP="001E678E">
      <w:r>
        <w:separator/>
      </w:r>
    </w:p>
  </w:endnote>
  <w:endnote w:type="continuationSeparator" w:id="0">
    <w:p w14:paraId="65F3DA53" w14:textId="77777777" w:rsidR="00A71D26" w:rsidRDefault="00A71D26"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E3E087" w14:textId="77777777" w:rsidR="00A71D26" w:rsidRDefault="00A71D26" w:rsidP="001E678E">
      <w:r>
        <w:separator/>
      </w:r>
    </w:p>
  </w:footnote>
  <w:footnote w:type="continuationSeparator" w:id="0">
    <w:p w14:paraId="0EF7DBFF" w14:textId="77777777" w:rsidR="00A71D26" w:rsidRDefault="00A71D26"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78362D"/>
    <w:multiLevelType w:val="hybridMultilevel"/>
    <w:tmpl w:val="4A5C193C"/>
    <w:lvl w:ilvl="0" w:tplc="7CAAF80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823229060">
    <w:abstractNumId w:val="23"/>
  </w:num>
  <w:num w:numId="2" w16cid:durableId="913928555">
    <w:abstractNumId w:val="14"/>
  </w:num>
  <w:num w:numId="3" w16cid:durableId="536283355">
    <w:abstractNumId w:val="10"/>
  </w:num>
  <w:num w:numId="4" w16cid:durableId="444422785">
    <w:abstractNumId w:val="25"/>
  </w:num>
  <w:num w:numId="5" w16cid:durableId="402411330">
    <w:abstractNumId w:val="16"/>
  </w:num>
  <w:num w:numId="6" w16cid:durableId="104538839">
    <w:abstractNumId w:val="19"/>
  </w:num>
  <w:num w:numId="7" w16cid:durableId="1614020981">
    <w:abstractNumId w:val="21"/>
  </w:num>
  <w:num w:numId="8" w16cid:durableId="1580678575">
    <w:abstractNumId w:val="9"/>
  </w:num>
  <w:num w:numId="9" w16cid:durableId="1675642407">
    <w:abstractNumId w:val="7"/>
  </w:num>
  <w:num w:numId="10" w16cid:durableId="1815683425">
    <w:abstractNumId w:val="6"/>
  </w:num>
  <w:num w:numId="11" w16cid:durableId="1692102638">
    <w:abstractNumId w:val="5"/>
  </w:num>
  <w:num w:numId="12" w16cid:durableId="257298135">
    <w:abstractNumId w:val="4"/>
  </w:num>
  <w:num w:numId="13" w16cid:durableId="1819295944">
    <w:abstractNumId w:val="8"/>
  </w:num>
  <w:num w:numId="14" w16cid:durableId="293798177">
    <w:abstractNumId w:val="3"/>
  </w:num>
  <w:num w:numId="15" w16cid:durableId="1789006755">
    <w:abstractNumId w:val="2"/>
  </w:num>
  <w:num w:numId="16" w16cid:durableId="415322262">
    <w:abstractNumId w:val="1"/>
  </w:num>
  <w:num w:numId="17" w16cid:durableId="1512721609">
    <w:abstractNumId w:val="0"/>
  </w:num>
  <w:num w:numId="18" w16cid:durableId="628626935">
    <w:abstractNumId w:val="17"/>
  </w:num>
  <w:num w:numId="19" w16cid:durableId="694963855">
    <w:abstractNumId w:val="18"/>
  </w:num>
  <w:num w:numId="20" w16cid:durableId="1064067335">
    <w:abstractNumId w:val="24"/>
  </w:num>
  <w:num w:numId="21" w16cid:durableId="1509250445">
    <w:abstractNumId w:val="20"/>
  </w:num>
  <w:num w:numId="22" w16cid:durableId="1673144782">
    <w:abstractNumId w:val="13"/>
  </w:num>
  <w:num w:numId="23" w16cid:durableId="542406959">
    <w:abstractNumId w:val="26"/>
  </w:num>
  <w:num w:numId="24" w16cid:durableId="542138469">
    <w:abstractNumId w:val="12"/>
  </w:num>
  <w:num w:numId="25" w16cid:durableId="288825153">
    <w:abstractNumId w:val="11"/>
  </w:num>
  <w:num w:numId="26" w16cid:durableId="188301240">
    <w:abstractNumId w:val="22"/>
  </w:num>
  <w:num w:numId="27" w16cid:durableId="7999574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7A"/>
    <w:rsid w:val="001B664C"/>
    <w:rsid w:val="001E678E"/>
    <w:rsid w:val="00247B89"/>
    <w:rsid w:val="0045107A"/>
    <w:rsid w:val="004E108E"/>
    <w:rsid w:val="00645252"/>
    <w:rsid w:val="006D3D74"/>
    <w:rsid w:val="0083569A"/>
    <w:rsid w:val="00A71D26"/>
    <w:rsid w:val="00A9204E"/>
    <w:rsid w:val="00B6475C"/>
    <w:rsid w:val="00DC2CC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951DF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45107A"/>
    <w:pPr>
      <w:widowControl w:val="0"/>
      <w:jc w:val="both"/>
    </w:pPr>
    <w:rPr>
      <w:rFonts w:eastAsiaTheme="minorEastAsia"/>
      <w:kern w:val="2"/>
      <w:sz w:val="21"/>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ja-JP%7bC4814371-0363-4EFF-967D-C1A1959145AD%7d\%7bE8A4589D-9F00-49F1-BD04-3DAA88499F16%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{E8A4589D-9F00-49F1-BD04-3DAA88499F16}tf02786999_win32.dotx</Template>
  <TotalTime>0</TotalTime>
  <Pages>12</Pages>
  <Words>1096</Words>
  <Characters>6250</Characters>
  <Application>Microsoft Office Word</Application>
  <DocSecurity>0</DocSecurity>
  <Lines>52</Lines>
  <Paragraphs>14</Paragraphs>
  <ScaleCrop>false</ScaleCrop>
  <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2025-07-07T05:34:00Z</dcterms:created>
  <dcterms:modified xsi:type="dcterms:W3CDTF">2025-07-07T05:34:00Z</dcterms:modified>
</cp:coreProperties>
</file>