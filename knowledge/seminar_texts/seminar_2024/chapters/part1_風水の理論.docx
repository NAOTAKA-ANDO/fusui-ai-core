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FC7CA0" w14:textId="77777777" w:rsidR="00713CC0" w:rsidRPr="00713CC0" w:rsidRDefault="00713CC0" w:rsidP="00713CC0">
      <w:pPr>
        <w:keepNext/>
        <w:keepLines/>
        <w:spacing w:before="320" w:after="40" w:line="252" w:lineRule="auto"/>
        <w:jc w:val="both"/>
        <w:outlineLvl w:val="0"/>
        <w:rPr>
          <w:rFonts w:asciiTheme="majorHAnsi" w:eastAsiaTheme="majorEastAsia" w:hAnsiTheme="majorHAnsi" w:cstheme="majorBidi"/>
          <w:b/>
          <w:bCs/>
          <w:caps/>
          <w:color w:val="EE0000"/>
          <w:spacing w:val="4"/>
          <w:sz w:val="28"/>
          <w:szCs w:val="28"/>
        </w:rPr>
      </w:pPr>
      <w:bookmarkStart w:id="0" w:name="_Toc202796488"/>
      <w:r w:rsidRPr="00713CC0">
        <w:rPr>
          <w:rFonts w:asciiTheme="majorHAnsi" w:eastAsiaTheme="majorEastAsia" w:hAnsiTheme="majorHAnsi" w:cstheme="majorBidi" w:hint="eastAsia"/>
          <w:b/>
          <w:bCs/>
          <w:caps/>
          <w:color w:val="EE0000"/>
          <w:spacing w:val="4"/>
          <w:sz w:val="28"/>
          <w:szCs w:val="28"/>
        </w:rPr>
        <w:t>第１章　風水の理論</w:t>
      </w:r>
      <w:bookmarkEnd w:id="0"/>
    </w:p>
    <w:p w14:paraId="0B45E510" w14:textId="77777777" w:rsidR="00713CC0" w:rsidRPr="00713CC0" w:rsidRDefault="00713CC0" w:rsidP="00713CC0">
      <w:pPr>
        <w:spacing w:after="160"/>
        <w:jc w:val="both"/>
        <w:rPr>
          <w:rFonts w:asciiTheme="minorHAnsi" w:eastAsia="Meiryo UI" w:hAnsiTheme="minorHAnsi"/>
          <w:b/>
          <w:bCs/>
        </w:rPr>
      </w:pPr>
      <w:r w:rsidRPr="00713CC0">
        <w:rPr>
          <w:rFonts w:asciiTheme="minorHAnsi" w:eastAsia="Meiryo UI" w:hAnsiTheme="minorHAnsi"/>
          <w:b/>
          <w:bCs/>
        </w:rPr>
        <w:t>1</w:t>
      </w:r>
      <w:r w:rsidRPr="00713CC0">
        <w:rPr>
          <w:rFonts w:asciiTheme="minorHAnsi" w:eastAsia="Meiryo UI" w:hAnsiTheme="minorHAnsi" w:hint="eastAsia"/>
          <w:b/>
          <w:bCs/>
        </w:rPr>
        <w:t>．風水の歴史と起源</w:t>
      </w:r>
    </w:p>
    <w:p w14:paraId="13714F9C"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hint="eastAsia"/>
        </w:rPr>
        <w:t>風水は、古代中国で生まれた環境学であり、その歴史は約</w:t>
      </w:r>
      <w:r w:rsidRPr="00713CC0">
        <w:rPr>
          <w:rFonts w:asciiTheme="minorHAnsi" w:eastAsia="Meiryo UI" w:hAnsiTheme="minorHAnsi" w:hint="eastAsia"/>
        </w:rPr>
        <w:t>3000</w:t>
      </w:r>
      <w:r w:rsidRPr="00713CC0">
        <w:rPr>
          <w:rFonts w:asciiTheme="minorHAnsi" w:eastAsia="Meiryo UI" w:hAnsiTheme="minorHAnsi" w:hint="eastAsia"/>
        </w:rPr>
        <w:t>年以上にわたります。風水の目的は、自然界のエネルギー（氣）を活用し、環境を調整することで人々の生活を向上させることです。風水の基礎となる考え方は、天地自然の氣の流れを理解し、これを住居や都市計画に取り入れることにより、健康や繁栄をもたらすというものです。</w:t>
      </w:r>
    </w:p>
    <w:p w14:paraId="7D07E15E"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hint="eastAsia"/>
        </w:rPr>
        <w:t>風水は当初、皇帝や貴族の墓を吉地に建てるための技術として発展しました。風水の理論は「陰宅風水」（墓の風水）と呼ばれ、先祖の墓の位置が子孫の運命に影響を与えると考えられていました。これに基づき、地形や方位を見極める技術が発展し、山や川など自然環境のエネルギーをどのように活用するかが重視されました。</w:t>
      </w:r>
    </w:p>
    <w:p w14:paraId="325DE137"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hint="eastAsia"/>
        </w:rPr>
        <w:t>次第に、風水は都市計画や住宅設計にも応用されるようになり、「陽宅風水」（住居の風水）が発展しました。陽宅風水では、建物や家の位置、方位、周囲の地形、そして内部の部屋の配置が人々の運勢に大きな影響を与えるとされています。古代の中国では、王宮や都市は風水の原則に基づいて設計され、陰陽のバランスや五行の相互作用が取り入れられました。</w:t>
      </w:r>
    </w:p>
    <w:p w14:paraId="5695BD71"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hint="eastAsia"/>
        </w:rPr>
        <w:t>風水の古典である『葬書』には、次のように記されています：</w:t>
      </w:r>
    </w:p>
    <w:p w14:paraId="4991764F" w14:textId="77777777" w:rsidR="00713CC0" w:rsidRPr="00713CC0" w:rsidRDefault="00713CC0" w:rsidP="00713CC0">
      <w:pPr>
        <w:jc w:val="both"/>
        <w:rPr>
          <w:rFonts w:asciiTheme="minorHAnsi" w:eastAsia="Meiryo UI" w:hAnsiTheme="minorHAnsi"/>
        </w:rPr>
      </w:pPr>
    </w:p>
    <w:p w14:paraId="6C74A1DE" w14:textId="77777777" w:rsidR="00713CC0" w:rsidRPr="00713CC0" w:rsidRDefault="00713CC0" w:rsidP="00713CC0">
      <w:pPr>
        <w:jc w:val="both"/>
        <w:rPr>
          <w:rFonts w:asciiTheme="minorHAnsi" w:eastAsia="Meiryo UI" w:hAnsiTheme="minorHAnsi"/>
          <w:b/>
          <w:bCs/>
        </w:rPr>
      </w:pPr>
      <w:r w:rsidRPr="00713CC0">
        <w:rPr>
          <w:rFonts w:asciiTheme="minorHAnsi" w:eastAsia="Meiryo UI" w:hAnsiTheme="minorHAnsi" w:hint="eastAsia"/>
          <w:b/>
          <w:bCs/>
        </w:rPr>
        <w:t>「気は風に乗れば則ち散り、水に界せられば則ち止る。古人はこれを聚めて散らせしめず、これを行かせて止るを有らしむ。故にこれを風水と謂う。得水を上とし、蔵風をこの次とする。」</w:t>
      </w:r>
    </w:p>
    <w:p w14:paraId="5172B470" w14:textId="77777777" w:rsidR="00713CC0" w:rsidRPr="00713CC0" w:rsidRDefault="00713CC0" w:rsidP="00713CC0">
      <w:pPr>
        <w:jc w:val="both"/>
        <w:rPr>
          <w:rFonts w:asciiTheme="minorHAnsi" w:eastAsia="Meiryo UI" w:hAnsiTheme="minorHAnsi"/>
          <w:b/>
          <w:bCs/>
        </w:rPr>
      </w:pPr>
    </w:p>
    <w:p w14:paraId="38811104"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hint="eastAsia"/>
        </w:rPr>
        <w:t>この一節は、風水の基本的な理論を表しています。氣は風に乗って散ってしまいますが、水によって氣を留めることができるため、古代の風水師たちは、風によって散らないように氣を集め、水によってその氣を留める工夫をしました。このため、風水では「水を得ることが最上であり、風を蔵することがその次に重要」とされています。</w:t>
      </w:r>
    </w:p>
    <w:p w14:paraId="4A76A89C"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hint="eastAsia"/>
        </w:rPr>
        <w:t>特に、中国の首都北京の紫禁城（現在の故宮）は、風水の理論に基づいて建設された最も有名な例の一つです。紫禁城の配置は、北に玄武山、南に朱雀道が位置し、東に青龍のエネルギー、西に白虎のエネルギーが流れるように設計されています。この配置は、皇帝の健康や国家の繁栄を確保するために考慮されたものです。</w:t>
      </w:r>
    </w:p>
    <w:p w14:paraId="452F4090"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hint="eastAsia"/>
        </w:rPr>
        <w:t>日本にも風水理論は古くから取り入れられており、いくつかの歴史的建造物や都市計画に影響を与えています。有名な建築物として、平安京、江戸城、日光東照宮などあります。</w:t>
      </w:r>
    </w:p>
    <w:p w14:paraId="40CCB0A0" w14:textId="77777777" w:rsidR="00713CC0" w:rsidRPr="00713CC0" w:rsidRDefault="00713CC0" w:rsidP="00713CC0">
      <w:pPr>
        <w:jc w:val="both"/>
        <w:rPr>
          <w:rFonts w:asciiTheme="minorHAnsi" w:eastAsia="Meiryo UI" w:hAnsiTheme="minorHAnsi"/>
          <w:b/>
          <w:bCs/>
        </w:rPr>
      </w:pPr>
    </w:p>
    <w:p w14:paraId="07A0BB93" w14:textId="77777777" w:rsidR="00713CC0" w:rsidRPr="00713CC0" w:rsidRDefault="00713CC0" w:rsidP="00713CC0">
      <w:pPr>
        <w:spacing w:after="160"/>
        <w:jc w:val="both"/>
        <w:rPr>
          <w:rFonts w:asciiTheme="minorHAnsi" w:eastAsia="Meiryo UI" w:hAnsiTheme="minorHAnsi"/>
          <w:b/>
          <w:bCs/>
        </w:rPr>
      </w:pPr>
    </w:p>
    <w:p w14:paraId="3C48BAE3" w14:textId="77777777" w:rsidR="00713CC0" w:rsidRPr="00713CC0" w:rsidRDefault="00713CC0" w:rsidP="00713CC0">
      <w:pPr>
        <w:spacing w:after="160"/>
        <w:jc w:val="both"/>
        <w:rPr>
          <w:rFonts w:asciiTheme="minorHAnsi" w:eastAsia="Meiryo UI" w:hAnsiTheme="minorHAnsi"/>
          <w:b/>
          <w:bCs/>
        </w:rPr>
      </w:pPr>
      <w:r w:rsidRPr="00713CC0">
        <w:rPr>
          <w:rFonts w:asciiTheme="minorHAnsi" w:eastAsia="Meiryo UI" w:hAnsiTheme="minorHAnsi"/>
          <w:b/>
          <w:bCs/>
        </w:rPr>
        <w:t>2</w:t>
      </w:r>
      <w:r w:rsidRPr="00713CC0">
        <w:rPr>
          <w:rFonts w:asciiTheme="minorHAnsi" w:eastAsia="Meiryo UI" w:hAnsiTheme="minorHAnsi" w:hint="eastAsia"/>
          <w:b/>
          <w:bCs/>
        </w:rPr>
        <w:t>．氣の概念</w:t>
      </w:r>
    </w:p>
    <w:p w14:paraId="4D36710D"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hint="eastAsia"/>
        </w:rPr>
        <w:t>風水における「氣（き）」は、すべての生命や物事に流れるエネルギーとして捉えられています。氣は目に見えないものであり、環境全体を循環して人々の生活、健康、運勢に影響を与えると考えられています。風水では、この氣の流れを整えることで、調和の取れた環境を作り出し、人々の運気や健康を向上させることができるとされています。</w:t>
      </w:r>
    </w:p>
    <w:p w14:paraId="3C9BF0B7"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hint="eastAsia"/>
        </w:rPr>
        <w:lastRenderedPageBreak/>
        <w:t>氣は、自然界のあらゆる場所に存在し、風や水、土地の形状によってその流れが影響を受けます。山や川、湖などの自然地形が氣の流れを作り、都市や建物がこの氣をどのように受け止め、保持するかが風水の中心的なテーマとなります。</w:t>
      </w:r>
    </w:p>
    <w:p w14:paraId="456E7306" w14:textId="77777777" w:rsidR="00713CC0" w:rsidRPr="00713CC0" w:rsidRDefault="00713CC0" w:rsidP="00713CC0">
      <w:pPr>
        <w:jc w:val="both"/>
        <w:rPr>
          <w:rFonts w:asciiTheme="minorHAnsi" w:eastAsia="Meiryo UI" w:hAnsiTheme="minorHAnsi"/>
        </w:rPr>
      </w:pPr>
    </w:p>
    <w:p w14:paraId="393F7F27"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noProof/>
        </w:rPr>
        <w:drawing>
          <wp:inline distT="0" distB="0" distL="0" distR="0" wp14:anchorId="74E5DB81" wp14:editId="3122D588">
            <wp:extent cx="5400675" cy="3038475"/>
            <wp:effectExtent l="0" t="0" r="9525" b="9525"/>
            <wp:docPr id="1745995630" name="図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14:paraId="53FDCA11" w14:textId="77777777" w:rsidR="00713CC0" w:rsidRPr="00713CC0" w:rsidRDefault="00713CC0" w:rsidP="00713CC0">
      <w:pPr>
        <w:jc w:val="both"/>
        <w:rPr>
          <w:rFonts w:asciiTheme="minorHAnsi" w:eastAsia="Meiryo UI" w:hAnsiTheme="minorHAnsi"/>
        </w:rPr>
      </w:pPr>
    </w:p>
    <w:p w14:paraId="4A3DD248" w14:textId="77777777" w:rsidR="00713CC0" w:rsidRPr="00713CC0" w:rsidRDefault="00713CC0" w:rsidP="00713CC0">
      <w:pPr>
        <w:spacing w:after="160"/>
        <w:jc w:val="both"/>
        <w:rPr>
          <w:rFonts w:asciiTheme="minorHAnsi" w:eastAsia="Meiryo UI" w:hAnsiTheme="minorHAnsi"/>
          <w:b/>
          <w:bCs/>
          <w:i/>
          <w:iCs/>
        </w:rPr>
      </w:pPr>
      <w:r w:rsidRPr="00713CC0">
        <w:rPr>
          <w:rFonts w:asciiTheme="minorHAnsi" w:eastAsia="Meiryo UI" w:hAnsiTheme="minorHAnsi" w:hint="eastAsia"/>
          <w:b/>
          <w:bCs/>
          <w:i/>
          <w:iCs/>
        </w:rPr>
        <w:t>陰陽と氣</w:t>
      </w:r>
    </w:p>
    <w:p w14:paraId="40B8E168"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hint="eastAsia"/>
        </w:rPr>
        <w:t>氣には陰陽の二つの性質があります。陰と陽は互いに補完し合い、バランスが取れることで氣の流れが整い、環境の調和が生まれます。例えば、陰は静けさや落ち着きを象徴し、陽は活力や動きを象徴します。家の中や周囲の環境が陰と陽のバランスを失うと、氣の流れが乱れ、健康や運勢に悪影響を与えるとされています。</w:t>
      </w:r>
    </w:p>
    <w:p w14:paraId="0FAC370A" w14:textId="77777777" w:rsidR="00713CC0" w:rsidRPr="00713CC0" w:rsidRDefault="00713CC0" w:rsidP="00713CC0">
      <w:pPr>
        <w:spacing w:after="160"/>
        <w:jc w:val="both"/>
        <w:rPr>
          <w:rFonts w:asciiTheme="minorHAnsi" w:eastAsia="Meiryo UI" w:hAnsiTheme="minorHAnsi"/>
          <w:b/>
          <w:bCs/>
          <w:i/>
          <w:iCs/>
        </w:rPr>
      </w:pPr>
    </w:p>
    <w:p w14:paraId="5CC82F75" w14:textId="77777777" w:rsidR="00713CC0" w:rsidRPr="00713CC0" w:rsidRDefault="00713CC0" w:rsidP="00713CC0">
      <w:pPr>
        <w:spacing w:after="160"/>
        <w:jc w:val="both"/>
        <w:rPr>
          <w:rFonts w:asciiTheme="minorHAnsi" w:eastAsia="Meiryo UI" w:hAnsiTheme="minorHAnsi"/>
          <w:b/>
          <w:bCs/>
          <w:i/>
          <w:iCs/>
        </w:rPr>
      </w:pPr>
      <w:r w:rsidRPr="00713CC0">
        <w:rPr>
          <w:rFonts w:asciiTheme="minorHAnsi" w:eastAsia="Meiryo UI" w:hAnsiTheme="minorHAnsi" w:hint="eastAsia"/>
          <w:b/>
          <w:bCs/>
          <w:i/>
          <w:iCs/>
        </w:rPr>
        <w:t>龍脈と氣の流れ</w:t>
      </w:r>
    </w:p>
    <w:p w14:paraId="06D17785" w14:textId="77777777" w:rsidR="00713CC0" w:rsidRPr="00713CC0" w:rsidRDefault="00713CC0" w:rsidP="00713CC0">
      <w:pPr>
        <w:spacing w:after="160"/>
        <w:jc w:val="both"/>
        <w:rPr>
          <w:rFonts w:asciiTheme="minorHAnsi" w:eastAsia="Meiryo UI" w:hAnsiTheme="minorHAnsi"/>
        </w:rPr>
      </w:pPr>
      <w:r w:rsidRPr="00713CC0">
        <w:rPr>
          <w:rFonts w:asciiTheme="minorHAnsi" w:eastAsia="Meiryo UI" w:hAnsiTheme="minorHAnsi" w:hint="eastAsia"/>
        </w:rPr>
        <w:t>氣は地中を流れるエネルギーとして「龍脈（りゅうみゃく）」と呼ばれることもあります。龍脈は、山脈や河川の形状に沿って流れる氣の通り道であり、特に高い山や川が交わる場所では強力な氣が発生すると考えられています。こうした場所に建物や都市を設計することにより、氣のエネルギーをうまく取り込み、良い運気を引き寄せることができるとされています。</w:t>
      </w:r>
    </w:p>
    <w:p w14:paraId="2CE2DEE4" w14:textId="77777777" w:rsidR="00713CC0" w:rsidRPr="00713CC0" w:rsidRDefault="00713CC0" w:rsidP="00713CC0">
      <w:pPr>
        <w:spacing w:after="160"/>
        <w:jc w:val="both"/>
        <w:rPr>
          <w:rFonts w:asciiTheme="minorHAnsi" w:eastAsia="Meiryo UI" w:hAnsiTheme="minorHAnsi"/>
          <w:b/>
          <w:bCs/>
          <w:i/>
          <w:iCs/>
        </w:rPr>
      </w:pPr>
    </w:p>
    <w:p w14:paraId="168DA5CD" w14:textId="77777777" w:rsidR="00713CC0" w:rsidRPr="00713CC0" w:rsidRDefault="00713CC0" w:rsidP="00713CC0">
      <w:pPr>
        <w:spacing w:after="160"/>
        <w:jc w:val="both"/>
        <w:rPr>
          <w:rFonts w:asciiTheme="minorHAnsi" w:eastAsia="Meiryo UI" w:hAnsiTheme="minorHAnsi"/>
          <w:b/>
          <w:bCs/>
          <w:i/>
          <w:iCs/>
        </w:rPr>
      </w:pPr>
      <w:r w:rsidRPr="00713CC0">
        <w:rPr>
          <w:rFonts w:asciiTheme="minorHAnsi" w:eastAsia="Meiryo UI" w:hAnsiTheme="minorHAnsi" w:hint="eastAsia"/>
          <w:b/>
          <w:bCs/>
          <w:i/>
          <w:iCs/>
        </w:rPr>
        <w:t>氣の滞りと解消法</w:t>
      </w:r>
    </w:p>
    <w:p w14:paraId="531E5C33"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hint="eastAsia"/>
        </w:rPr>
        <w:t>一方で、氣は風によって簡単に散ってしまうこともあり、水によって留められることもあります。これは、風水の基本原則であり、氣の流れを適切に管理することで、その場のエネルギーを活性化させることができるとされています。氣がうまく流れない環境では、氣の滞りが生じ、運気が低下することがあります。例えば、風が強すぎる場所や閉鎖的な空間では、氣の流れが阻害されやすいため、適切な開口部や水の配置が推奨されます。</w:t>
      </w:r>
    </w:p>
    <w:p w14:paraId="4EC3E93E" w14:textId="77777777" w:rsidR="00713CC0" w:rsidRPr="00713CC0" w:rsidRDefault="00713CC0" w:rsidP="00713CC0">
      <w:pPr>
        <w:jc w:val="both"/>
        <w:rPr>
          <w:rFonts w:asciiTheme="minorHAnsi" w:eastAsia="Meiryo UI" w:hAnsiTheme="minorHAnsi"/>
        </w:rPr>
      </w:pPr>
    </w:p>
    <w:p w14:paraId="4CD7CBC2" w14:textId="77777777" w:rsidR="00713CC0" w:rsidRPr="00713CC0" w:rsidRDefault="00713CC0" w:rsidP="00713CC0">
      <w:pPr>
        <w:spacing w:after="160"/>
        <w:jc w:val="both"/>
        <w:rPr>
          <w:rFonts w:asciiTheme="minorHAnsi" w:eastAsia="Meiryo UI" w:hAnsiTheme="minorHAnsi"/>
          <w:b/>
          <w:bCs/>
          <w:i/>
          <w:iCs/>
        </w:rPr>
      </w:pPr>
      <w:r w:rsidRPr="00713CC0">
        <w:rPr>
          <w:rFonts w:asciiTheme="minorHAnsi" w:eastAsia="Meiryo UI" w:hAnsiTheme="minorHAnsi" w:hint="eastAsia"/>
          <w:b/>
          <w:bCs/>
          <w:i/>
          <w:iCs/>
        </w:rPr>
        <w:t>氣と量子力学の関係</w:t>
      </w:r>
    </w:p>
    <w:p w14:paraId="0DB0C252"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hint="eastAsia"/>
        </w:rPr>
        <w:t>近年、量子力学という科学の分野が、氣のように目に見えないエネルギーを説明する新たな視点を提供しています。量子力学は、物質の最も小さな単位である「量子」の振る舞いを研究する分野であり、その中で「波」としての性質と「粒」としての性質を持つことが確認されています。量子は、環境や観測者によって振る舞いが変わるという特性を持ち、これは氣が環境によって異なる影響を及ぼすという風水の考え方と類似しています。</w:t>
      </w:r>
    </w:p>
    <w:p w14:paraId="511B8C65"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hint="eastAsia"/>
        </w:rPr>
        <w:t>例えば、量子力学の有名な「二重スリット実験」では、量子が観測されているかどうかによって振る舞いが変わるという不思議な現象が見られます。これは、氣も環境に応じてその流れや影響を変えるという風水の思想と共鳴する点があり、非常に興味深い比較ができる分野です。</w:t>
      </w:r>
    </w:p>
    <w:p w14:paraId="28E5D8E8" w14:textId="77777777" w:rsidR="00713CC0" w:rsidRPr="00713CC0" w:rsidRDefault="00713CC0" w:rsidP="00713CC0">
      <w:pPr>
        <w:jc w:val="both"/>
        <w:rPr>
          <w:rFonts w:asciiTheme="minorHAnsi" w:eastAsia="Meiryo UI" w:hAnsiTheme="minorHAnsi"/>
        </w:rPr>
      </w:pPr>
    </w:p>
    <w:p w14:paraId="14BF0A6F"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noProof/>
        </w:rPr>
        <w:drawing>
          <wp:inline distT="0" distB="0" distL="0" distR="0" wp14:anchorId="20668B04" wp14:editId="18EFCC4E">
            <wp:extent cx="5400675" cy="3038475"/>
            <wp:effectExtent l="0" t="0" r="9525" b="9525"/>
            <wp:docPr id="675319352"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14:paraId="0000091D" w14:textId="77777777" w:rsidR="00713CC0" w:rsidRPr="00713CC0" w:rsidRDefault="00713CC0" w:rsidP="00713CC0">
      <w:pPr>
        <w:jc w:val="both"/>
        <w:rPr>
          <w:rFonts w:asciiTheme="minorHAnsi" w:eastAsia="Meiryo UI" w:hAnsiTheme="minorHAnsi"/>
          <w:sz w:val="18"/>
          <w:szCs w:val="18"/>
        </w:rPr>
      </w:pPr>
      <w:r w:rsidRPr="00713CC0">
        <w:rPr>
          <w:rFonts w:asciiTheme="minorHAnsi" w:eastAsia="Meiryo UI" w:hAnsiTheme="minorHAnsi" w:hint="eastAsia"/>
          <w:sz w:val="18"/>
          <w:szCs w:val="18"/>
        </w:rPr>
        <w:t>NORI</w:t>
      </w:r>
      <w:r w:rsidRPr="00713CC0">
        <w:rPr>
          <w:rFonts w:asciiTheme="minorHAnsi" w:eastAsia="Meiryo UI" w:hAnsiTheme="minorHAnsi" w:hint="eastAsia"/>
          <w:sz w:val="18"/>
          <w:szCs w:val="18"/>
        </w:rPr>
        <w:t>さんの【精神世界探究</w:t>
      </w:r>
      <w:r w:rsidRPr="00713CC0">
        <w:rPr>
          <w:rFonts w:asciiTheme="minorHAnsi" w:eastAsia="Meiryo UI" w:hAnsiTheme="minorHAnsi" w:hint="eastAsia"/>
          <w:sz w:val="18"/>
          <w:szCs w:val="18"/>
        </w:rPr>
        <w:t>Blog</w:t>
      </w:r>
      <w:r w:rsidRPr="00713CC0">
        <w:rPr>
          <w:rFonts w:asciiTheme="minorHAnsi" w:eastAsia="Meiryo UI" w:hAnsiTheme="minorHAnsi" w:hint="eastAsia"/>
          <w:sz w:val="18"/>
          <w:szCs w:val="18"/>
        </w:rPr>
        <w:t>】引用</w:t>
      </w:r>
    </w:p>
    <w:p w14:paraId="1C6A4746" w14:textId="77777777" w:rsidR="00713CC0" w:rsidRPr="00713CC0" w:rsidRDefault="00713CC0" w:rsidP="00713CC0">
      <w:pPr>
        <w:jc w:val="both"/>
        <w:rPr>
          <w:rFonts w:asciiTheme="minorHAnsi" w:eastAsia="Meiryo UI" w:hAnsiTheme="minorHAnsi"/>
        </w:rPr>
      </w:pPr>
    </w:p>
    <w:p w14:paraId="343D0294" w14:textId="77777777" w:rsidR="00713CC0" w:rsidRPr="00713CC0" w:rsidRDefault="00713CC0" w:rsidP="00713CC0">
      <w:pPr>
        <w:jc w:val="both"/>
        <w:rPr>
          <w:rFonts w:asciiTheme="minorHAnsi" w:eastAsia="Meiryo UI" w:hAnsiTheme="minorHAnsi"/>
          <w:b/>
          <w:bCs/>
        </w:rPr>
      </w:pPr>
      <w:r w:rsidRPr="00713CC0">
        <w:rPr>
          <w:rFonts w:asciiTheme="minorHAnsi" w:eastAsia="Meiryo UI" w:hAnsiTheme="minorHAnsi" w:hint="eastAsia"/>
          <w:b/>
          <w:bCs/>
        </w:rPr>
        <w:t>量子力学と氣：哲学と科学の交差点</w:t>
      </w:r>
    </w:p>
    <w:p w14:paraId="2398A73B"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hint="eastAsia"/>
        </w:rPr>
        <w:t>量子力学は科学的な理論に基づいていますが、氣は古代の哲学的な概念です。しかし、両者は共通のテーマを持っています。それは「見えないエネルギーが、私たちの世界にどのような影響を与えるのか」という点です。量子力学が発展するにつれて、この見えないエネルギーについての理解が進んでおり、氣もまたそのエネルギーの一種として考えることができるのではないかという仮説が提唱されています。</w:t>
      </w:r>
    </w:p>
    <w:p w14:paraId="32545681"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hint="eastAsia"/>
        </w:rPr>
        <w:t>このように、氣と量子力学の関係は、東洋思想と現代科学が交差する興味深い領域と言えます。</w:t>
      </w:r>
    </w:p>
    <w:p w14:paraId="6887650F" w14:textId="77777777" w:rsidR="00713CC0" w:rsidRPr="00713CC0" w:rsidRDefault="00713CC0" w:rsidP="00713CC0">
      <w:pPr>
        <w:jc w:val="both"/>
        <w:rPr>
          <w:rFonts w:asciiTheme="minorHAnsi" w:eastAsia="Meiryo UI" w:hAnsiTheme="minorHAnsi"/>
        </w:rPr>
      </w:pPr>
    </w:p>
    <w:p w14:paraId="2D3CD441" w14:textId="77777777" w:rsidR="00713CC0" w:rsidRPr="00713CC0" w:rsidRDefault="00713CC0" w:rsidP="00713CC0">
      <w:pPr>
        <w:jc w:val="both"/>
        <w:rPr>
          <w:rFonts w:asciiTheme="minorHAnsi" w:eastAsia="Meiryo UI" w:hAnsiTheme="minorHAnsi"/>
          <w:b/>
          <w:bCs/>
        </w:rPr>
      </w:pPr>
    </w:p>
    <w:p w14:paraId="11A7995C" w14:textId="77777777" w:rsidR="00713CC0" w:rsidRPr="00713CC0" w:rsidRDefault="00713CC0" w:rsidP="00713CC0">
      <w:pPr>
        <w:jc w:val="both"/>
        <w:rPr>
          <w:rFonts w:asciiTheme="minorHAnsi" w:eastAsia="Meiryo UI" w:hAnsiTheme="minorHAnsi"/>
          <w:b/>
          <w:bCs/>
        </w:rPr>
      </w:pPr>
    </w:p>
    <w:p w14:paraId="65B3066E" w14:textId="77777777" w:rsidR="00713CC0" w:rsidRPr="00713CC0" w:rsidRDefault="00713CC0" w:rsidP="00713CC0">
      <w:pPr>
        <w:jc w:val="both"/>
        <w:rPr>
          <w:rFonts w:asciiTheme="minorHAnsi" w:eastAsia="Meiryo UI" w:hAnsiTheme="minorHAnsi"/>
          <w:b/>
          <w:bCs/>
        </w:rPr>
      </w:pPr>
    </w:p>
    <w:p w14:paraId="200AAA04" w14:textId="77777777" w:rsidR="00713CC0" w:rsidRPr="00713CC0" w:rsidRDefault="00713CC0" w:rsidP="00713CC0">
      <w:pPr>
        <w:jc w:val="both"/>
        <w:rPr>
          <w:rFonts w:asciiTheme="minorHAnsi" w:eastAsia="Meiryo UI" w:hAnsiTheme="minorHAnsi"/>
          <w:b/>
          <w:bCs/>
        </w:rPr>
      </w:pPr>
    </w:p>
    <w:p w14:paraId="54291F30" w14:textId="77777777" w:rsidR="00713CC0" w:rsidRPr="00713CC0" w:rsidRDefault="00713CC0" w:rsidP="00713CC0">
      <w:pPr>
        <w:jc w:val="both"/>
        <w:rPr>
          <w:rFonts w:asciiTheme="minorHAnsi" w:eastAsia="Meiryo UI" w:hAnsiTheme="minorHAnsi"/>
          <w:b/>
          <w:bCs/>
        </w:rPr>
      </w:pPr>
    </w:p>
    <w:p w14:paraId="489E5612" w14:textId="77777777" w:rsidR="00713CC0" w:rsidRPr="00713CC0" w:rsidRDefault="00713CC0" w:rsidP="00713CC0">
      <w:pPr>
        <w:jc w:val="both"/>
        <w:rPr>
          <w:rFonts w:asciiTheme="minorHAnsi" w:eastAsia="Meiryo UI" w:hAnsiTheme="minorHAnsi"/>
          <w:b/>
          <w:bCs/>
        </w:rPr>
      </w:pPr>
    </w:p>
    <w:p w14:paraId="7D58BE03" w14:textId="77777777" w:rsidR="00713CC0" w:rsidRPr="00713CC0" w:rsidRDefault="00713CC0" w:rsidP="00713CC0">
      <w:pPr>
        <w:jc w:val="both"/>
        <w:rPr>
          <w:rFonts w:asciiTheme="minorHAnsi" w:eastAsia="Meiryo UI" w:hAnsiTheme="minorHAnsi"/>
          <w:b/>
          <w:bCs/>
        </w:rPr>
      </w:pPr>
      <w:r w:rsidRPr="00713CC0">
        <w:rPr>
          <w:rFonts w:asciiTheme="minorHAnsi" w:eastAsia="Meiryo UI" w:hAnsiTheme="minorHAnsi" w:hint="eastAsia"/>
          <w:b/>
          <w:bCs/>
        </w:rPr>
        <w:t>3</w:t>
      </w:r>
      <w:r w:rsidRPr="00713CC0">
        <w:rPr>
          <w:rFonts w:asciiTheme="minorHAnsi" w:eastAsia="Meiryo UI" w:hAnsiTheme="minorHAnsi" w:hint="eastAsia"/>
          <w:b/>
          <w:bCs/>
        </w:rPr>
        <w:t>．四大原則（龍・穴・砂・水）</w:t>
      </w:r>
    </w:p>
    <w:p w14:paraId="507E7240" w14:textId="77777777" w:rsidR="00713CC0" w:rsidRPr="00713CC0" w:rsidRDefault="00713CC0" w:rsidP="00713CC0">
      <w:pPr>
        <w:jc w:val="both"/>
        <w:rPr>
          <w:rFonts w:asciiTheme="minorHAnsi" w:eastAsia="Meiryo UI" w:hAnsiTheme="minorHAnsi"/>
          <w:b/>
          <w:bCs/>
        </w:rPr>
      </w:pPr>
    </w:p>
    <w:p w14:paraId="1DF1D027" w14:textId="77777777" w:rsidR="00713CC0" w:rsidRPr="00713CC0" w:rsidRDefault="00713CC0" w:rsidP="00713CC0">
      <w:pPr>
        <w:jc w:val="both"/>
        <w:rPr>
          <w:rFonts w:asciiTheme="minorHAnsi" w:eastAsia="Meiryo UI" w:hAnsiTheme="minorHAnsi"/>
          <w:b/>
          <w:bCs/>
        </w:rPr>
      </w:pPr>
      <w:r w:rsidRPr="00713CC0">
        <w:rPr>
          <w:rFonts w:asciiTheme="minorHAnsi" w:eastAsia="Meiryo UI" w:hAnsiTheme="minorHAnsi"/>
          <w:b/>
          <w:noProof/>
        </w:rPr>
        <w:drawing>
          <wp:inline distT="0" distB="0" distL="0" distR="0" wp14:anchorId="427D9A7C" wp14:editId="679C7231">
            <wp:extent cx="2819400" cy="2162175"/>
            <wp:effectExtent l="0" t="0" r="0" b="9525"/>
            <wp:docPr id="1534468578"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9400" cy="2162175"/>
                    </a:xfrm>
                    <a:prstGeom prst="rect">
                      <a:avLst/>
                    </a:prstGeom>
                    <a:noFill/>
                    <a:ln>
                      <a:noFill/>
                    </a:ln>
                  </pic:spPr>
                </pic:pic>
              </a:graphicData>
            </a:graphic>
          </wp:inline>
        </w:drawing>
      </w:r>
      <w:r w:rsidRPr="00713CC0">
        <w:rPr>
          <w:rFonts w:asciiTheme="minorHAnsi" w:eastAsia="Meiryo UI" w:hAnsiTheme="minorHAnsi"/>
          <w:b/>
          <w:noProof/>
        </w:rPr>
        <w:drawing>
          <wp:inline distT="0" distB="0" distL="0" distR="0" wp14:anchorId="77D5B842" wp14:editId="5D0AC2D9">
            <wp:extent cx="2314575" cy="2171700"/>
            <wp:effectExtent l="0" t="0" r="9525" b="0"/>
            <wp:docPr id="1149497424"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4575" cy="2171700"/>
                    </a:xfrm>
                    <a:prstGeom prst="rect">
                      <a:avLst/>
                    </a:prstGeom>
                    <a:noFill/>
                    <a:ln>
                      <a:noFill/>
                    </a:ln>
                  </pic:spPr>
                </pic:pic>
              </a:graphicData>
            </a:graphic>
          </wp:inline>
        </w:drawing>
      </w:r>
    </w:p>
    <w:p w14:paraId="60CB25E8" w14:textId="77777777" w:rsidR="00713CC0" w:rsidRPr="00713CC0" w:rsidRDefault="00713CC0" w:rsidP="00713CC0">
      <w:pPr>
        <w:jc w:val="both"/>
        <w:rPr>
          <w:rFonts w:asciiTheme="minorHAnsi" w:eastAsia="Meiryo UI" w:hAnsiTheme="minorHAnsi"/>
          <w:b/>
          <w:bCs/>
        </w:rPr>
      </w:pPr>
    </w:p>
    <w:p w14:paraId="6C7A28E5"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hint="eastAsia"/>
        </w:rPr>
        <w:t>風水における「四大原則」は、自然地形を通じて氣の流れを理解するための重要な考え方です。これらの原則は、「龍」「穴」「砂」「水」という</w:t>
      </w:r>
      <w:r w:rsidRPr="00713CC0">
        <w:rPr>
          <w:rFonts w:asciiTheme="minorHAnsi" w:eastAsia="Meiryo UI" w:hAnsiTheme="minorHAnsi" w:hint="eastAsia"/>
        </w:rPr>
        <w:t>4</w:t>
      </w:r>
      <w:r w:rsidRPr="00713CC0">
        <w:rPr>
          <w:rFonts w:asciiTheme="minorHAnsi" w:eastAsia="Meiryo UI" w:hAnsiTheme="minorHAnsi" w:hint="eastAsia"/>
        </w:rPr>
        <w:t>つの要素で構成され、環境の氣の流れをどのようにコントロールし、最適化するかを示しています。これにより、住環境や建物が自然と調和し、氣の恩恵を最大限に受けられるようになります。</w:t>
      </w:r>
    </w:p>
    <w:p w14:paraId="257FBD73" w14:textId="77777777" w:rsidR="00713CC0" w:rsidRPr="00713CC0" w:rsidRDefault="00713CC0" w:rsidP="00713CC0">
      <w:pPr>
        <w:jc w:val="both"/>
        <w:rPr>
          <w:rFonts w:asciiTheme="minorHAnsi" w:eastAsia="Meiryo UI" w:hAnsiTheme="minorHAnsi"/>
        </w:rPr>
      </w:pPr>
    </w:p>
    <w:p w14:paraId="309399C1" w14:textId="77777777" w:rsidR="00713CC0" w:rsidRPr="00713CC0" w:rsidRDefault="00713CC0" w:rsidP="00713CC0">
      <w:pPr>
        <w:spacing w:after="160"/>
        <w:jc w:val="both"/>
        <w:rPr>
          <w:rFonts w:asciiTheme="minorHAnsi" w:eastAsia="Meiryo UI" w:hAnsiTheme="minorHAnsi"/>
          <w:b/>
          <w:bCs/>
          <w:i/>
          <w:iCs/>
        </w:rPr>
      </w:pPr>
      <w:r w:rsidRPr="00713CC0">
        <w:rPr>
          <w:rFonts w:asciiTheme="minorHAnsi" w:eastAsia="Meiryo UI" w:hAnsiTheme="minorHAnsi" w:hint="eastAsia"/>
          <w:b/>
          <w:bCs/>
          <w:i/>
          <w:iCs/>
        </w:rPr>
        <w:t>龍（りゅう）：氣を運ぶ地形</w:t>
      </w:r>
    </w:p>
    <w:p w14:paraId="297E44B3"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hint="eastAsia"/>
        </w:rPr>
        <w:t>「龍」は、山脈や土地の起伏を指し、氣の運び手としての役割を果たします。龍脈と呼ばれる地形のうねりは、氣の流れを運び、集める力を持っています。特に、緩やかに続く山脈や丘陵は良い氣を運び込むとされ、そこに住居を建てることで、その氣を受けることができます。</w:t>
      </w:r>
    </w:p>
    <w:p w14:paraId="6C1E5AB8" w14:textId="77777777" w:rsidR="00713CC0" w:rsidRPr="00713CC0" w:rsidRDefault="00713CC0" w:rsidP="00713CC0">
      <w:pPr>
        <w:jc w:val="both"/>
        <w:rPr>
          <w:rFonts w:asciiTheme="minorHAnsi" w:eastAsia="Meiryo UI" w:hAnsiTheme="minorHAnsi"/>
        </w:rPr>
      </w:pPr>
    </w:p>
    <w:p w14:paraId="638B40EC" w14:textId="77777777" w:rsidR="00713CC0" w:rsidRPr="00713CC0" w:rsidRDefault="00713CC0" w:rsidP="00713CC0">
      <w:pPr>
        <w:spacing w:after="160"/>
        <w:jc w:val="both"/>
        <w:rPr>
          <w:rFonts w:asciiTheme="minorHAnsi" w:eastAsia="Meiryo UI" w:hAnsiTheme="minorHAnsi"/>
          <w:b/>
          <w:bCs/>
          <w:i/>
          <w:iCs/>
        </w:rPr>
      </w:pPr>
      <w:r w:rsidRPr="00713CC0">
        <w:rPr>
          <w:rFonts w:asciiTheme="minorHAnsi" w:eastAsia="Meiryo UI" w:hAnsiTheme="minorHAnsi" w:hint="eastAsia"/>
          <w:b/>
          <w:bCs/>
          <w:i/>
          <w:iCs/>
        </w:rPr>
        <w:t>穴（けつ）：氣が集まる場所</w:t>
      </w:r>
    </w:p>
    <w:p w14:paraId="70469624"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hint="eastAsia"/>
        </w:rPr>
        <w:t>「穴」は、龍脈によって運ばれた氣が集まる場所を指します。これは、自然の中で氣が滞留し、安定するポイントであり、ここに建物を配置すると良い運気を受けやすくなります。特に、山々に囲まれた谷や平坦な場所が良い「穴」とされ、氣が自然に集まりやすい場所とされています。</w:t>
      </w:r>
    </w:p>
    <w:p w14:paraId="5EFADF4F"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hint="eastAsia"/>
        </w:rPr>
        <w:t>この「穴」に相当する場所は、現代では「パワースポット」としても知られており、特に氣の強い場所は、訪れる人々に活力や癒しを与えるとされています。例えば、日本各地に点在する神社や名所も、氣が集まる「穴」として長い歴史の中で大切にされてきました。パワースポットは、自然界の氣を強く感じられる場所であり、風水においても非常に重要な役割を果たします。</w:t>
      </w:r>
    </w:p>
    <w:p w14:paraId="5955B9D5" w14:textId="77777777" w:rsidR="00713CC0" w:rsidRPr="00713CC0" w:rsidRDefault="00713CC0" w:rsidP="00713CC0">
      <w:pPr>
        <w:jc w:val="both"/>
        <w:rPr>
          <w:rFonts w:asciiTheme="minorHAnsi" w:eastAsia="Meiryo UI" w:hAnsiTheme="minorHAnsi"/>
        </w:rPr>
      </w:pPr>
    </w:p>
    <w:p w14:paraId="48C6FBF1" w14:textId="77777777" w:rsidR="00713CC0" w:rsidRPr="00713CC0" w:rsidRDefault="00713CC0" w:rsidP="00713CC0">
      <w:pPr>
        <w:spacing w:after="160"/>
        <w:jc w:val="both"/>
        <w:rPr>
          <w:rFonts w:asciiTheme="minorHAnsi" w:eastAsia="Meiryo UI" w:hAnsiTheme="minorHAnsi"/>
          <w:b/>
          <w:bCs/>
          <w:i/>
          <w:iCs/>
        </w:rPr>
      </w:pPr>
      <w:r w:rsidRPr="00713CC0">
        <w:rPr>
          <w:rFonts w:asciiTheme="minorHAnsi" w:eastAsia="Meiryo UI" w:hAnsiTheme="minorHAnsi" w:hint="eastAsia"/>
          <w:b/>
          <w:bCs/>
          <w:i/>
          <w:iCs/>
        </w:rPr>
        <w:t>砂（さ）：氣を保護する要素</w:t>
      </w:r>
    </w:p>
    <w:p w14:paraId="14BC250B"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hint="eastAsia"/>
        </w:rPr>
        <w:t>「砂」とは、龍や穴を保護し、氣が逃げないようにする役割を果たします。低い丘や樹木、庭園がその役割を果たし、氣の流れを安定させます。良い砂の配置は、外部の影響を遮断し、氣のエネルギーを保持するのに役立ちます。</w:t>
      </w:r>
    </w:p>
    <w:p w14:paraId="10E5DE55" w14:textId="77777777" w:rsidR="00713CC0" w:rsidRPr="00713CC0" w:rsidRDefault="00713CC0" w:rsidP="00713CC0">
      <w:pPr>
        <w:jc w:val="both"/>
        <w:rPr>
          <w:rFonts w:asciiTheme="minorHAnsi" w:eastAsia="Meiryo UI" w:hAnsiTheme="minorHAnsi"/>
        </w:rPr>
      </w:pPr>
    </w:p>
    <w:p w14:paraId="5D8F135B" w14:textId="77777777" w:rsidR="00713CC0" w:rsidRPr="00713CC0" w:rsidRDefault="00713CC0" w:rsidP="00713CC0">
      <w:pPr>
        <w:spacing w:after="160"/>
        <w:jc w:val="both"/>
        <w:rPr>
          <w:rFonts w:asciiTheme="minorHAnsi" w:eastAsia="Meiryo UI" w:hAnsiTheme="minorHAnsi"/>
          <w:b/>
          <w:bCs/>
          <w:i/>
          <w:iCs/>
        </w:rPr>
      </w:pPr>
      <w:r w:rsidRPr="00713CC0">
        <w:rPr>
          <w:rFonts w:asciiTheme="minorHAnsi" w:eastAsia="Meiryo UI" w:hAnsiTheme="minorHAnsi" w:hint="eastAsia"/>
          <w:b/>
          <w:bCs/>
          <w:i/>
          <w:iCs/>
        </w:rPr>
        <w:t>水（すい）：氣を留めるための要素</w:t>
      </w:r>
    </w:p>
    <w:p w14:paraId="54E677E7"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hint="eastAsia"/>
        </w:rPr>
        <w:lastRenderedPageBreak/>
        <w:t>「水」は、氣を留め、安定させるために最も重要な要素です。風水の古典では「氣は風に乗れば散り、水に界せられば止まる」とされており、川や池、湖が氣を効果的に留める役割を果たします。建物や土地の前に水があることは、氣を呼び込み、その場所に良い運気をもたらします。</w:t>
      </w:r>
    </w:p>
    <w:p w14:paraId="2892BDB3" w14:textId="77777777" w:rsidR="00713CC0" w:rsidRPr="00713CC0" w:rsidRDefault="00713CC0" w:rsidP="00713CC0">
      <w:pPr>
        <w:jc w:val="both"/>
        <w:rPr>
          <w:rFonts w:asciiTheme="minorHAnsi" w:eastAsia="Meiryo UI" w:hAnsiTheme="minorHAnsi"/>
          <w:b/>
          <w:bCs/>
        </w:rPr>
      </w:pPr>
    </w:p>
    <w:p w14:paraId="20843B45" w14:textId="77777777" w:rsidR="00713CC0" w:rsidRPr="00713CC0" w:rsidRDefault="00713CC0" w:rsidP="00713CC0">
      <w:pPr>
        <w:jc w:val="both"/>
        <w:rPr>
          <w:rFonts w:asciiTheme="minorHAnsi" w:eastAsia="Meiryo UI" w:hAnsiTheme="minorHAnsi"/>
          <w:b/>
          <w:bCs/>
        </w:rPr>
      </w:pPr>
      <w:r w:rsidRPr="00713CC0">
        <w:rPr>
          <w:rFonts w:asciiTheme="minorHAnsi" w:eastAsia="Meiryo UI" w:hAnsiTheme="minorHAnsi" w:hint="eastAsia"/>
          <w:b/>
          <w:bCs/>
        </w:rPr>
        <w:t>4</w:t>
      </w:r>
      <w:r w:rsidRPr="00713CC0">
        <w:rPr>
          <w:rFonts w:asciiTheme="minorHAnsi" w:eastAsia="Meiryo UI" w:hAnsiTheme="minorHAnsi" w:hint="eastAsia"/>
          <w:b/>
          <w:bCs/>
        </w:rPr>
        <w:t>．四神相応</w:t>
      </w:r>
    </w:p>
    <w:p w14:paraId="0BE2853C"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hint="eastAsia"/>
        </w:rPr>
        <w:t>四神相応は、風水における理想的な地形配置を示す重要な概念であり、四方を守る四つの神獣（玄武、青龍、白虎、朱雀）にちなんでいます。これらの神獣は、各方位や季節に対応し、それぞれが特定の地形を象徴しています。この配置が整うことで、氣の流れが安定し、環境が調和されると考えられています。</w:t>
      </w:r>
    </w:p>
    <w:p w14:paraId="0C1E06FF" w14:textId="77777777" w:rsidR="00713CC0" w:rsidRPr="00713CC0" w:rsidRDefault="00713CC0" w:rsidP="00713CC0">
      <w:pPr>
        <w:spacing w:after="160"/>
        <w:jc w:val="both"/>
        <w:rPr>
          <w:rFonts w:asciiTheme="minorHAnsi" w:eastAsia="Meiryo UI" w:hAnsiTheme="minorHAnsi"/>
          <w:b/>
          <w:bCs/>
          <w:i/>
          <w:iCs/>
        </w:rPr>
      </w:pPr>
    </w:p>
    <w:p w14:paraId="76FF20F3" w14:textId="77777777" w:rsidR="00713CC0" w:rsidRPr="00713CC0" w:rsidRDefault="00713CC0" w:rsidP="00713CC0">
      <w:pPr>
        <w:spacing w:after="160"/>
        <w:jc w:val="both"/>
        <w:rPr>
          <w:rFonts w:asciiTheme="minorHAnsi" w:eastAsia="Meiryo UI" w:hAnsiTheme="minorHAnsi"/>
          <w:b/>
          <w:bCs/>
          <w:i/>
          <w:iCs/>
        </w:rPr>
      </w:pPr>
      <w:r w:rsidRPr="00713CC0">
        <w:rPr>
          <w:rFonts w:asciiTheme="minorHAnsi" w:eastAsia="Meiryo UI" w:hAnsiTheme="minorHAnsi" w:hint="eastAsia"/>
          <w:b/>
          <w:bCs/>
          <w:i/>
          <w:iCs/>
        </w:rPr>
        <w:t>玄武（げんぶ）</w:t>
      </w:r>
      <w:r w:rsidRPr="00713CC0">
        <w:rPr>
          <w:rFonts w:asciiTheme="minorHAnsi" w:eastAsia="Meiryo UI" w:hAnsiTheme="minorHAnsi"/>
          <w:b/>
          <w:bCs/>
          <w:i/>
          <w:iCs/>
        </w:rPr>
        <w:t xml:space="preserve">— </w:t>
      </w:r>
      <w:r w:rsidRPr="00713CC0">
        <w:rPr>
          <w:rFonts w:asciiTheme="minorHAnsi" w:eastAsia="Meiryo UI" w:hAnsiTheme="minorHAnsi" w:hint="eastAsia"/>
          <w:b/>
          <w:bCs/>
          <w:i/>
          <w:iCs/>
        </w:rPr>
        <w:t>北、冬</w:t>
      </w:r>
    </w:p>
    <w:p w14:paraId="34A012F3"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hint="eastAsia"/>
        </w:rPr>
        <w:t>玄武は、北を守る神獣で、冬を象徴します。背後に山や高台があることで、外部からの邪氣を遮断し、氣が安定する環境が整います。玄武は、氣を背後からしっかりと守り、住環境を支える役割を果たします。</w:t>
      </w:r>
    </w:p>
    <w:p w14:paraId="7C03B3BD" w14:textId="77777777" w:rsidR="00713CC0" w:rsidRPr="00713CC0" w:rsidRDefault="00713CC0" w:rsidP="00713CC0">
      <w:pPr>
        <w:jc w:val="both"/>
        <w:rPr>
          <w:rFonts w:asciiTheme="minorHAnsi" w:eastAsia="Meiryo UI" w:hAnsiTheme="minorHAnsi"/>
        </w:rPr>
      </w:pPr>
    </w:p>
    <w:p w14:paraId="35135418" w14:textId="77777777" w:rsidR="00713CC0" w:rsidRPr="00713CC0" w:rsidRDefault="00713CC0" w:rsidP="00713CC0">
      <w:pPr>
        <w:spacing w:after="160"/>
        <w:jc w:val="both"/>
        <w:rPr>
          <w:rFonts w:asciiTheme="minorHAnsi" w:eastAsia="Meiryo UI" w:hAnsiTheme="minorHAnsi"/>
          <w:b/>
          <w:bCs/>
          <w:i/>
          <w:iCs/>
        </w:rPr>
      </w:pPr>
      <w:r w:rsidRPr="00713CC0">
        <w:rPr>
          <w:rFonts w:asciiTheme="minorHAnsi" w:eastAsia="Meiryo UI" w:hAnsiTheme="minorHAnsi" w:hint="eastAsia"/>
          <w:b/>
          <w:bCs/>
          <w:i/>
          <w:iCs/>
        </w:rPr>
        <w:t>青龍（せいりゅう）</w:t>
      </w:r>
      <w:r w:rsidRPr="00713CC0">
        <w:rPr>
          <w:rFonts w:asciiTheme="minorHAnsi" w:eastAsia="Meiryo UI" w:hAnsiTheme="minorHAnsi"/>
          <w:b/>
          <w:bCs/>
          <w:i/>
          <w:iCs/>
        </w:rPr>
        <w:t xml:space="preserve">— </w:t>
      </w:r>
      <w:r w:rsidRPr="00713CC0">
        <w:rPr>
          <w:rFonts w:asciiTheme="minorHAnsi" w:eastAsia="Meiryo UI" w:hAnsiTheme="minorHAnsi" w:hint="eastAsia"/>
          <w:b/>
          <w:bCs/>
          <w:i/>
          <w:iCs/>
        </w:rPr>
        <w:t>東、春</w:t>
      </w:r>
    </w:p>
    <w:p w14:paraId="418DEF11"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hint="eastAsia"/>
        </w:rPr>
        <w:t>青龍は、東を守る神獣で、春を象徴します。東側には小高い丘や山があり、氣を保護しながら、良い氣を引き込む役割を果たします。青龍砂は、氣が散らないようにする重要な地形であり、理想的な環境を形成します。</w:t>
      </w:r>
    </w:p>
    <w:p w14:paraId="7D192A8D" w14:textId="77777777" w:rsidR="00713CC0" w:rsidRPr="00713CC0" w:rsidRDefault="00713CC0" w:rsidP="00713CC0">
      <w:pPr>
        <w:jc w:val="both"/>
        <w:rPr>
          <w:rFonts w:asciiTheme="minorHAnsi" w:eastAsia="Meiryo UI" w:hAnsiTheme="minorHAnsi"/>
        </w:rPr>
      </w:pPr>
    </w:p>
    <w:p w14:paraId="49825916" w14:textId="77777777" w:rsidR="00713CC0" w:rsidRPr="00713CC0" w:rsidRDefault="00713CC0" w:rsidP="00713CC0">
      <w:pPr>
        <w:spacing w:after="160"/>
        <w:jc w:val="both"/>
        <w:rPr>
          <w:rFonts w:asciiTheme="minorHAnsi" w:eastAsia="Meiryo UI" w:hAnsiTheme="minorHAnsi"/>
          <w:b/>
          <w:bCs/>
          <w:i/>
          <w:iCs/>
        </w:rPr>
      </w:pPr>
      <w:r w:rsidRPr="00713CC0">
        <w:rPr>
          <w:rFonts w:asciiTheme="minorHAnsi" w:eastAsia="Meiryo UI" w:hAnsiTheme="minorHAnsi" w:hint="eastAsia"/>
          <w:b/>
          <w:bCs/>
          <w:i/>
          <w:iCs/>
        </w:rPr>
        <w:t>白虎（びゃっこ）</w:t>
      </w:r>
      <w:r w:rsidRPr="00713CC0">
        <w:rPr>
          <w:rFonts w:asciiTheme="minorHAnsi" w:eastAsia="Meiryo UI" w:hAnsiTheme="minorHAnsi"/>
          <w:b/>
          <w:bCs/>
          <w:i/>
          <w:iCs/>
        </w:rPr>
        <w:t xml:space="preserve">— </w:t>
      </w:r>
      <w:r w:rsidRPr="00713CC0">
        <w:rPr>
          <w:rFonts w:asciiTheme="minorHAnsi" w:eastAsia="Meiryo UI" w:hAnsiTheme="minorHAnsi" w:hint="eastAsia"/>
          <w:b/>
          <w:bCs/>
          <w:i/>
          <w:iCs/>
        </w:rPr>
        <w:t>西、秋</w:t>
      </w:r>
    </w:p>
    <w:p w14:paraId="28A07031"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hint="eastAsia"/>
        </w:rPr>
        <w:t>白虎は、西を守る神獣で、秋を象徴します。西側には低めの丘や山があり、氣を安定させる役割を果たします。白虎砂は、外部からの氣を和らげ、落ち着いた環境を提供します。</w:t>
      </w:r>
    </w:p>
    <w:p w14:paraId="2DFCE16B" w14:textId="77777777" w:rsidR="00713CC0" w:rsidRPr="00713CC0" w:rsidRDefault="00713CC0" w:rsidP="00713CC0">
      <w:pPr>
        <w:jc w:val="both"/>
        <w:rPr>
          <w:rFonts w:asciiTheme="minorHAnsi" w:eastAsia="Meiryo UI" w:hAnsiTheme="minorHAnsi"/>
        </w:rPr>
      </w:pPr>
    </w:p>
    <w:p w14:paraId="596082A3" w14:textId="77777777" w:rsidR="00713CC0" w:rsidRPr="00713CC0" w:rsidRDefault="00713CC0" w:rsidP="00713CC0">
      <w:pPr>
        <w:spacing w:after="160"/>
        <w:jc w:val="both"/>
        <w:rPr>
          <w:rFonts w:asciiTheme="minorHAnsi" w:eastAsia="Meiryo UI" w:hAnsiTheme="minorHAnsi"/>
          <w:b/>
          <w:bCs/>
          <w:i/>
          <w:iCs/>
        </w:rPr>
      </w:pPr>
      <w:r w:rsidRPr="00713CC0">
        <w:rPr>
          <w:rFonts w:asciiTheme="minorHAnsi" w:eastAsia="Meiryo UI" w:hAnsiTheme="minorHAnsi" w:hint="eastAsia"/>
          <w:b/>
          <w:bCs/>
          <w:i/>
          <w:iCs/>
        </w:rPr>
        <w:t>朱雀（すざく）</w:t>
      </w:r>
      <w:r w:rsidRPr="00713CC0">
        <w:rPr>
          <w:rFonts w:asciiTheme="minorHAnsi" w:eastAsia="Meiryo UI" w:hAnsiTheme="minorHAnsi"/>
          <w:b/>
          <w:bCs/>
          <w:i/>
          <w:iCs/>
        </w:rPr>
        <w:t xml:space="preserve">— </w:t>
      </w:r>
      <w:r w:rsidRPr="00713CC0">
        <w:rPr>
          <w:rFonts w:asciiTheme="minorHAnsi" w:eastAsia="Meiryo UI" w:hAnsiTheme="minorHAnsi" w:hint="eastAsia"/>
          <w:b/>
          <w:bCs/>
          <w:i/>
          <w:iCs/>
        </w:rPr>
        <w:t>南、夏</w:t>
      </w:r>
    </w:p>
    <w:p w14:paraId="66808CF7"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hint="eastAsia"/>
        </w:rPr>
        <w:t>朱雀は、南を守る神獣で、夏を象徴します。南側に開けた空間や平坦な土地があることで、氣の流れがスムーズになり、そこに旺盛な氣が発生します。朱雀の配置により、氣が前方から活発に流れ込み、住む人々に繁栄と発展をもたらすと考えられています。南側が開放されていることは、良い氣を取り込み、環境全体を活性化させるために非常に重要です。</w:t>
      </w:r>
    </w:p>
    <w:p w14:paraId="6CACD331" w14:textId="77777777" w:rsidR="00713CC0" w:rsidRPr="00713CC0" w:rsidRDefault="00713CC0" w:rsidP="00713CC0">
      <w:pPr>
        <w:jc w:val="both"/>
        <w:rPr>
          <w:rFonts w:asciiTheme="minorHAnsi" w:eastAsia="Meiryo UI" w:hAnsiTheme="minorHAnsi"/>
        </w:rPr>
      </w:pPr>
    </w:p>
    <w:p w14:paraId="3D2EFB7B" w14:textId="77777777" w:rsidR="00713CC0" w:rsidRPr="00713CC0" w:rsidRDefault="00713CC0" w:rsidP="00713CC0">
      <w:pPr>
        <w:spacing w:after="160"/>
        <w:jc w:val="both"/>
        <w:rPr>
          <w:rFonts w:asciiTheme="minorHAnsi" w:eastAsia="Meiryo UI" w:hAnsiTheme="minorHAnsi"/>
          <w:b/>
          <w:bCs/>
        </w:rPr>
      </w:pPr>
      <w:r w:rsidRPr="00713CC0">
        <w:rPr>
          <w:rFonts w:asciiTheme="minorHAnsi" w:eastAsia="Meiryo UI" w:hAnsiTheme="minorHAnsi" w:hint="eastAsia"/>
          <w:b/>
          <w:bCs/>
        </w:rPr>
        <w:t>四神相応のまとめ</w:t>
      </w:r>
    </w:p>
    <w:p w14:paraId="4E72811D"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hint="eastAsia"/>
        </w:rPr>
        <w:t>四神相応の配置は、氣の流れを整え、住環境を保護するために重要な要素です。これらの配置が整った場所は、氣が集まり、安定し、住む人々に健康や繁栄をもたらします。特に、背後にある玄武と、前方の朱雀の配置は、氣の循環において重要な役割を果たします。</w:t>
      </w:r>
    </w:p>
    <w:p w14:paraId="19D010CD" w14:textId="77777777" w:rsidR="00713CC0" w:rsidRPr="00713CC0" w:rsidRDefault="00713CC0" w:rsidP="00713CC0">
      <w:pPr>
        <w:jc w:val="both"/>
        <w:rPr>
          <w:rFonts w:asciiTheme="minorHAnsi" w:eastAsia="Meiryo UI" w:hAnsiTheme="minorHAnsi"/>
        </w:rPr>
      </w:pPr>
    </w:p>
    <w:p w14:paraId="5E214517" w14:textId="77777777" w:rsidR="00713CC0" w:rsidRPr="00713CC0" w:rsidRDefault="00713CC0" w:rsidP="00713CC0">
      <w:pPr>
        <w:jc w:val="both"/>
        <w:rPr>
          <w:rFonts w:asciiTheme="minorHAnsi" w:eastAsia="Meiryo UI" w:hAnsiTheme="minorHAnsi"/>
          <w:b/>
          <w:bCs/>
        </w:rPr>
      </w:pPr>
    </w:p>
    <w:p w14:paraId="3D645B2C" w14:textId="77777777" w:rsidR="00713CC0" w:rsidRPr="00713CC0" w:rsidRDefault="00713CC0" w:rsidP="00713CC0">
      <w:pPr>
        <w:jc w:val="both"/>
        <w:rPr>
          <w:rFonts w:asciiTheme="minorHAnsi" w:eastAsia="Meiryo UI" w:hAnsiTheme="minorHAnsi"/>
          <w:b/>
          <w:bCs/>
        </w:rPr>
      </w:pPr>
    </w:p>
    <w:p w14:paraId="4E0A7C54" w14:textId="77777777" w:rsidR="00713CC0" w:rsidRPr="00713CC0" w:rsidRDefault="00713CC0" w:rsidP="00713CC0">
      <w:pPr>
        <w:jc w:val="both"/>
        <w:rPr>
          <w:rFonts w:asciiTheme="minorHAnsi" w:eastAsia="Meiryo UI" w:hAnsiTheme="minorHAnsi"/>
          <w:b/>
          <w:bCs/>
        </w:rPr>
      </w:pPr>
    </w:p>
    <w:p w14:paraId="03507816" w14:textId="77777777" w:rsidR="00713CC0" w:rsidRPr="00713CC0" w:rsidRDefault="00713CC0" w:rsidP="00713CC0">
      <w:pPr>
        <w:jc w:val="both"/>
        <w:rPr>
          <w:rFonts w:asciiTheme="minorHAnsi" w:eastAsia="Meiryo UI" w:hAnsiTheme="minorHAnsi"/>
          <w:b/>
          <w:bCs/>
        </w:rPr>
      </w:pPr>
    </w:p>
    <w:p w14:paraId="411BA81A" w14:textId="77777777" w:rsidR="00713CC0" w:rsidRPr="00713CC0" w:rsidRDefault="00713CC0" w:rsidP="00713CC0">
      <w:pPr>
        <w:jc w:val="both"/>
        <w:rPr>
          <w:rFonts w:asciiTheme="minorHAnsi" w:eastAsia="Meiryo UI" w:hAnsiTheme="minorHAnsi"/>
          <w:b/>
          <w:bCs/>
        </w:rPr>
      </w:pPr>
    </w:p>
    <w:p w14:paraId="5D0CCB8E" w14:textId="77777777" w:rsidR="00713CC0" w:rsidRPr="00713CC0" w:rsidRDefault="00713CC0" w:rsidP="00713CC0">
      <w:pPr>
        <w:jc w:val="both"/>
        <w:rPr>
          <w:rFonts w:asciiTheme="minorHAnsi" w:eastAsia="Meiryo UI" w:hAnsiTheme="minorHAnsi"/>
          <w:b/>
          <w:bCs/>
        </w:rPr>
      </w:pPr>
      <w:r w:rsidRPr="00713CC0">
        <w:rPr>
          <w:rFonts w:asciiTheme="minorHAnsi" w:eastAsia="Meiryo UI" w:hAnsiTheme="minorHAnsi" w:hint="eastAsia"/>
          <w:b/>
          <w:bCs/>
        </w:rPr>
        <w:lastRenderedPageBreak/>
        <w:t>5</w:t>
      </w:r>
      <w:r w:rsidRPr="00713CC0">
        <w:rPr>
          <w:rFonts w:asciiTheme="minorHAnsi" w:eastAsia="Meiryo UI" w:hAnsiTheme="minorHAnsi" w:hint="eastAsia"/>
          <w:b/>
          <w:bCs/>
        </w:rPr>
        <w:t>．巒頭風水と理氣風水の分類</w:t>
      </w:r>
    </w:p>
    <w:p w14:paraId="4EE9FCD2" w14:textId="77777777" w:rsidR="00713CC0" w:rsidRPr="00713CC0" w:rsidRDefault="00713CC0" w:rsidP="00713CC0">
      <w:pPr>
        <w:jc w:val="both"/>
        <w:rPr>
          <w:rFonts w:asciiTheme="minorHAnsi" w:eastAsia="Meiryo UI" w:hAnsiTheme="minorHAnsi"/>
          <w:b/>
          <w:bCs/>
        </w:rPr>
      </w:pPr>
      <w:r w:rsidRPr="00713CC0">
        <w:rPr>
          <w:rFonts w:asciiTheme="minorHAnsi" w:eastAsia="Meiryo UI" w:hAnsiTheme="minorHAnsi"/>
          <w:b/>
          <w:noProof/>
        </w:rPr>
        <w:drawing>
          <wp:inline distT="0" distB="0" distL="0" distR="0" wp14:anchorId="00E1D6E0" wp14:editId="72FD1342">
            <wp:extent cx="5400675" cy="2647950"/>
            <wp:effectExtent l="0" t="0" r="9525" b="0"/>
            <wp:docPr id="1332888145"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647950"/>
                    </a:xfrm>
                    <a:prstGeom prst="rect">
                      <a:avLst/>
                    </a:prstGeom>
                    <a:noFill/>
                    <a:ln>
                      <a:noFill/>
                    </a:ln>
                  </pic:spPr>
                </pic:pic>
              </a:graphicData>
            </a:graphic>
          </wp:inline>
        </w:drawing>
      </w:r>
    </w:p>
    <w:p w14:paraId="0194F642" w14:textId="77777777" w:rsidR="00713CC0" w:rsidRPr="00713CC0" w:rsidRDefault="00713CC0" w:rsidP="00713CC0">
      <w:pPr>
        <w:jc w:val="both"/>
        <w:rPr>
          <w:rFonts w:asciiTheme="minorHAnsi" w:eastAsia="Meiryo UI" w:hAnsiTheme="minorHAnsi"/>
          <w:b/>
          <w:bCs/>
        </w:rPr>
      </w:pPr>
    </w:p>
    <w:p w14:paraId="4AB80004"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hint="eastAsia"/>
        </w:rPr>
        <w:t>風水には陰宅と陽宅に使うと冒頭で説明しました。このセミナーは陽宅風水のセミナーのため、陰宅風水の説明は行いません。</w:t>
      </w:r>
    </w:p>
    <w:p w14:paraId="0FE58295"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hint="eastAsia"/>
        </w:rPr>
        <w:t>風水は大きく二つの方法に分類されます。それが「巒頭風水（らんとうふうすい）」と「理氣風水（りきふうすい）」です。これらの方法は、環境の氣の流れを異なる視点から分析し、調整を行う手法を指します。</w:t>
      </w:r>
    </w:p>
    <w:p w14:paraId="72CF46FF" w14:textId="77777777" w:rsidR="00713CC0" w:rsidRPr="00713CC0" w:rsidRDefault="00713CC0" w:rsidP="00713CC0">
      <w:pPr>
        <w:jc w:val="both"/>
        <w:rPr>
          <w:rFonts w:asciiTheme="minorHAnsi" w:eastAsia="Meiryo UI" w:hAnsiTheme="minorHAnsi"/>
        </w:rPr>
      </w:pPr>
    </w:p>
    <w:p w14:paraId="14E39FAC" w14:textId="77777777" w:rsidR="00713CC0" w:rsidRPr="00713CC0" w:rsidRDefault="00713CC0" w:rsidP="00713CC0">
      <w:pPr>
        <w:jc w:val="both"/>
        <w:rPr>
          <w:rFonts w:asciiTheme="minorHAnsi" w:eastAsia="Meiryo UI" w:hAnsiTheme="minorHAnsi"/>
          <w:b/>
          <w:bCs/>
        </w:rPr>
      </w:pPr>
      <w:r w:rsidRPr="00713CC0">
        <w:rPr>
          <w:rFonts w:asciiTheme="minorHAnsi" w:eastAsia="Meiryo UI" w:hAnsiTheme="minorHAnsi" w:hint="eastAsia"/>
          <w:b/>
          <w:bCs/>
        </w:rPr>
        <w:t>巒頭風水（らんとうふうすい）</w:t>
      </w:r>
    </w:p>
    <w:p w14:paraId="7B7146D9"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hint="eastAsia"/>
        </w:rPr>
        <w:t>巒頭風水は、地形や建物の形、周囲の自然環境を観察して氣の流れを判断します。視覚的・物理的な環境要素を重視し、山や川、丘、建物の形状が氣の流れにどう影響するかを見極める手法です。これは目に見える外部の環境に焦点を当てた風水です。</w:t>
      </w:r>
    </w:p>
    <w:p w14:paraId="43B7E9F8" w14:textId="77777777" w:rsidR="00713CC0" w:rsidRPr="00713CC0" w:rsidRDefault="00713CC0" w:rsidP="00713CC0">
      <w:pPr>
        <w:jc w:val="both"/>
        <w:rPr>
          <w:rFonts w:asciiTheme="minorHAnsi" w:eastAsia="Meiryo UI" w:hAnsiTheme="minorHAnsi"/>
        </w:rPr>
      </w:pPr>
    </w:p>
    <w:p w14:paraId="0197A1BE" w14:textId="77777777" w:rsidR="00713CC0" w:rsidRPr="00713CC0" w:rsidRDefault="00713CC0" w:rsidP="00713CC0">
      <w:pPr>
        <w:jc w:val="both"/>
        <w:rPr>
          <w:rFonts w:asciiTheme="minorHAnsi" w:eastAsia="Meiryo UI" w:hAnsiTheme="minorHAnsi"/>
          <w:b/>
          <w:bCs/>
        </w:rPr>
      </w:pPr>
      <w:r w:rsidRPr="00713CC0">
        <w:rPr>
          <w:rFonts w:asciiTheme="minorHAnsi" w:eastAsia="Meiryo UI" w:hAnsiTheme="minorHAnsi" w:hint="eastAsia"/>
          <w:b/>
          <w:bCs/>
        </w:rPr>
        <w:t>理氣風水（りきふうすい）</w:t>
      </w:r>
    </w:p>
    <w:p w14:paraId="3124B6EA"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hint="eastAsia"/>
        </w:rPr>
        <w:t>理氣風水は、方位や時間の要素を重視し、風水羅盤を使って精密に方位を計測し、氣の流れを調整します。また、天体の運行や暦を取り入れ、時間の流れが氣にどう影響するかを分析することも含まれます。理氣風水では、目に見えないエネルギーの流れを方位と時間の視点から捉えます。</w:t>
      </w:r>
    </w:p>
    <w:p w14:paraId="6889EE06" w14:textId="77777777" w:rsidR="00713CC0" w:rsidRPr="00713CC0" w:rsidRDefault="00713CC0" w:rsidP="00713CC0">
      <w:pPr>
        <w:jc w:val="both"/>
        <w:rPr>
          <w:rFonts w:asciiTheme="minorHAnsi" w:eastAsia="Meiryo UI" w:hAnsiTheme="minorHAnsi"/>
        </w:rPr>
      </w:pPr>
    </w:p>
    <w:p w14:paraId="0E7D384F" w14:textId="77777777" w:rsidR="00713CC0" w:rsidRPr="00713CC0" w:rsidRDefault="00713CC0" w:rsidP="00713CC0">
      <w:pPr>
        <w:jc w:val="both"/>
        <w:rPr>
          <w:rFonts w:asciiTheme="minorHAnsi" w:eastAsia="Meiryo UI" w:hAnsiTheme="minorHAnsi"/>
        </w:rPr>
      </w:pPr>
      <w:r w:rsidRPr="00713CC0">
        <w:rPr>
          <w:rFonts w:asciiTheme="minorHAnsi" w:eastAsia="Meiryo UI" w:hAnsiTheme="minorHAnsi" w:hint="eastAsia"/>
        </w:rPr>
        <w:t>それでは最初に、巒頭風水について、具体的に説明します。</w:t>
      </w:r>
    </w:p>
    <w:p w14:paraId="55057FB8" w14:textId="77777777" w:rsidR="00A9204E" w:rsidRPr="00713CC0" w:rsidRDefault="00A9204E">
      <w:pPr>
        <w:rPr>
          <w:rFonts w:eastAsia="Meiryo UI"/>
        </w:rPr>
      </w:pPr>
    </w:p>
    <w:sectPr w:rsidR="00A9204E" w:rsidRPr="00713CC0" w:rsidSect="001B664C">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722DF5" w14:textId="77777777" w:rsidR="00A160F6" w:rsidRDefault="00A160F6" w:rsidP="001E678E">
      <w:r>
        <w:separator/>
      </w:r>
    </w:p>
  </w:endnote>
  <w:endnote w:type="continuationSeparator" w:id="0">
    <w:p w14:paraId="0AFA3156" w14:textId="77777777" w:rsidR="00A160F6" w:rsidRDefault="00A160F6" w:rsidP="001E6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eiryo UI">
    <w:altName w:val="Meiryo UI"/>
    <w:panose1 w:val="020B0604030504040204"/>
    <w:charset w:val="80"/>
    <w:family w:val="modern"/>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10653D" w14:textId="77777777" w:rsidR="00A160F6" w:rsidRDefault="00A160F6" w:rsidP="001E678E">
      <w:r>
        <w:separator/>
      </w:r>
    </w:p>
  </w:footnote>
  <w:footnote w:type="continuationSeparator" w:id="0">
    <w:p w14:paraId="293F215E" w14:textId="77777777" w:rsidR="00A160F6" w:rsidRDefault="00A160F6" w:rsidP="001E67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BE6749C"/>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7EB8E096"/>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A0101F5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1646BAB0"/>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5FE0B028"/>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7A2F5E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9E2B710"/>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2AD78"/>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4DC8D9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0658E07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6290B43"/>
    <w:multiLevelType w:val="multilevel"/>
    <w:tmpl w:val="0409001D"/>
    <w:styleLink w:val="1ai"/>
    <w:lvl w:ilvl="0">
      <w:start w:val="1"/>
      <w:numFmt w:val="decimal"/>
      <w:lvlText w:val="%1)"/>
      <w:lvlJc w:val="left"/>
      <w:pPr>
        <w:ind w:left="360" w:hanging="360"/>
      </w:pPr>
      <w:rPr>
        <w:rFonts w:ascii="Meiryo UI" w:hAnsi="Meiryo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6E07C65"/>
    <w:multiLevelType w:val="multilevel"/>
    <w:tmpl w:val="0409001F"/>
    <w:styleLink w:val="111111"/>
    <w:lvl w:ilvl="0">
      <w:start w:val="1"/>
      <w:numFmt w:val="decimal"/>
      <w:lvlText w:val="%1."/>
      <w:lvlJc w:val="left"/>
      <w:pPr>
        <w:ind w:left="360" w:hanging="360"/>
      </w:pPr>
      <w:rPr>
        <w:rFonts w:ascii="Meiryo UI" w:hAnsi="Meiryo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EB0273"/>
    <w:multiLevelType w:val="multilevel"/>
    <w:tmpl w:val="526206A0"/>
    <w:lvl w:ilvl="0">
      <w:start w:val="1"/>
      <w:numFmt w:val="upperRoman"/>
      <w:lvlText w:val="記事 %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94D4917"/>
    <w:multiLevelType w:val="multilevel"/>
    <w:tmpl w:val="04090023"/>
    <w:styleLink w:val="a1"/>
    <w:lvl w:ilvl="0">
      <w:start w:val="1"/>
      <w:numFmt w:val="upperRoman"/>
      <w:lvlText w:val="文章 %1."/>
      <w:lvlJc w:val="left"/>
      <w:pPr>
        <w:ind w:left="0" w:firstLine="0"/>
      </w:pPr>
      <w:rPr>
        <w:rFonts w:ascii="Meiryo UI" w:hAnsi="Meiryo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9350CFB"/>
    <w:multiLevelType w:val="multilevel"/>
    <w:tmpl w:val="9DF09F08"/>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DEC6B47"/>
    <w:multiLevelType w:val="multilevel"/>
    <w:tmpl w:val="604E1C0A"/>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8C2C6D"/>
    <w:multiLevelType w:val="multilevel"/>
    <w:tmpl w:val="04090023"/>
    <w:lvl w:ilvl="0">
      <w:start w:val="1"/>
      <w:numFmt w:val="upperRoman"/>
      <w:lvlText w:val="記事%1。"/>
      <w:lvlJc w:val="left"/>
      <w:pPr>
        <w:ind w:left="0" w:firstLine="0"/>
      </w:pPr>
    </w:lvl>
    <w:lvl w:ilvl="1">
      <w:start w:val="1"/>
      <w:numFmt w:val="decimalZero"/>
      <w:isLgl/>
      <w:lvlText w:val="セクション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706217110">
    <w:abstractNumId w:val="22"/>
  </w:num>
  <w:num w:numId="2" w16cid:durableId="1122653583">
    <w:abstractNumId w:val="14"/>
  </w:num>
  <w:num w:numId="3" w16cid:durableId="1780299804">
    <w:abstractNumId w:val="10"/>
  </w:num>
  <w:num w:numId="4" w16cid:durableId="2078241172">
    <w:abstractNumId w:val="24"/>
  </w:num>
  <w:num w:numId="5" w16cid:durableId="490297980">
    <w:abstractNumId w:val="15"/>
  </w:num>
  <w:num w:numId="6" w16cid:durableId="1648780020">
    <w:abstractNumId w:val="18"/>
  </w:num>
  <w:num w:numId="7" w16cid:durableId="458377339">
    <w:abstractNumId w:val="20"/>
  </w:num>
  <w:num w:numId="8" w16cid:durableId="1956643284">
    <w:abstractNumId w:val="9"/>
  </w:num>
  <w:num w:numId="9" w16cid:durableId="143007697">
    <w:abstractNumId w:val="7"/>
  </w:num>
  <w:num w:numId="10" w16cid:durableId="1261335166">
    <w:abstractNumId w:val="6"/>
  </w:num>
  <w:num w:numId="11" w16cid:durableId="215047853">
    <w:abstractNumId w:val="5"/>
  </w:num>
  <w:num w:numId="12" w16cid:durableId="2095470054">
    <w:abstractNumId w:val="4"/>
  </w:num>
  <w:num w:numId="13" w16cid:durableId="1892307501">
    <w:abstractNumId w:val="8"/>
  </w:num>
  <w:num w:numId="14" w16cid:durableId="909271659">
    <w:abstractNumId w:val="3"/>
  </w:num>
  <w:num w:numId="15" w16cid:durableId="789595101">
    <w:abstractNumId w:val="2"/>
  </w:num>
  <w:num w:numId="16" w16cid:durableId="1160930595">
    <w:abstractNumId w:val="1"/>
  </w:num>
  <w:num w:numId="17" w16cid:durableId="715660732">
    <w:abstractNumId w:val="0"/>
  </w:num>
  <w:num w:numId="18" w16cid:durableId="1259293684">
    <w:abstractNumId w:val="16"/>
  </w:num>
  <w:num w:numId="19" w16cid:durableId="2018193460">
    <w:abstractNumId w:val="17"/>
  </w:num>
  <w:num w:numId="20" w16cid:durableId="331223100">
    <w:abstractNumId w:val="23"/>
  </w:num>
  <w:num w:numId="21" w16cid:durableId="1191725255">
    <w:abstractNumId w:val="19"/>
  </w:num>
  <w:num w:numId="22" w16cid:durableId="1343170301">
    <w:abstractNumId w:val="13"/>
  </w:num>
  <w:num w:numId="23" w16cid:durableId="237060314">
    <w:abstractNumId w:val="25"/>
  </w:num>
  <w:num w:numId="24" w16cid:durableId="1160271151">
    <w:abstractNumId w:val="12"/>
  </w:num>
  <w:num w:numId="25" w16cid:durableId="723065296">
    <w:abstractNumId w:val="11"/>
  </w:num>
  <w:num w:numId="26" w16cid:durableId="8607820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bordersDoNotSurroundHeader/>
  <w:bordersDoNotSurroundFooter/>
  <w:proofState w:spelling="clean" w:grammar="dirty"/>
  <w:attachedTemplate r:id="rId1"/>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C0"/>
    <w:rsid w:val="001B664C"/>
    <w:rsid w:val="001E678E"/>
    <w:rsid w:val="00247B89"/>
    <w:rsid w:val="004E108E"/>
    <w:rsid w:val="00645252"/>
    <w:rsid w:val="006D3D74"/>
    <w:rsid w:val="00713CC0"/>
    <w:rsid w:val="0083569A"/>
    <w:rsid w:val="00A160F6"/>
    <w:rsid w:val="00A9204E"/>
    <w:rsid w:val="00C731F3"/>
    <w:rsid w:val="00DC2CC1"/>
    <w:rsid w:val="00EE596A"/>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8239DA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ＭＳ 明朝" w:hAnsiTheme="minorHAnsi" w:cstheme="minorBidi"/>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E678E"/>
    <w:rPr>
      <w:rFonts w:ascii="Meiryo UI" w:hAnsi="Meiryo UI"/>
    </w:rPr>
  </w:style>
  <w:style w:type="paragraph" w:styleId="1">
    <w:name w:val="heading 1"/>
    <w:basedOn w:val="a2"/>
    <w:next w:val="a2"/>
    <w:link w:val="10"/>
    <w:uiPriority w:val="9"/>
    <w:qFormat/>
    <w:rsid w:val="001E678E"/>
    <w:pPr>
      <w:keepNext/>
      <w:keepLines/>
      <w:spacing w:before="240"/>
      <w:outlineLvl w:val="0"/>
    </w:pPr>
    <w:rPr>
      <w:rFonts w:eastAsiaTheme="majorEastAsia" w:cstheme="majorBidi"/>
      <w:color w:val="1F4E79" w:themeColor="accent1" w:themeShade="80"/>
      <w:sz w:val="32"/>
      <w:szCs w:val="32"/>
    </w:rPr>
  </w:style>
  <w:style w:type="paragraph" w:styleId="21">
    <w:name w:val="heading 2"/>
    <w:basedOn w:val="a2"/>
    <w:next w:val="a2"/>
    <w:link w:val="22"/>
    <w:uiPriority w:val="9"/>
    <w:unhideWhenUsed/>
    <w:qFormat/>
    <w:rsid w:val="001E678E"/>
    <w:pPr>
      <w:keepNext/>
      <w:keepLines/>
      <w:spacing w:before="40"/>
      <w:outlineLvl w:val="1"/>
    </w:pPr>
    <w:rPr>
      <w:rFonts w:eastAsiaTheme="majorEastAsia" w:cstheme="majorBidi"/>
      <w:color w:val="1F4E79" w:themeColor="accent1" w:themeShade="80"/>
      <w:sz w:val="26"/>
      <w:szCs w:val="26"/>
    </w:rPr>
  </w:style>
  <w:style w:type="paragraph" w:styleId="31">
    <w:name w:val="heading 3"/>
    <w:basedOn w:val="a2"/>
    <w:next w:val="a2"/>
    <w:link w:val="32"/>
    <w:uiPriority w:val="9"/>
    <w:unhideWhenUsed/>
    <w:qFormat/>
    <w:rsid w:val="001E678E"/>
    <w:pPr>
      <w:keepNext/>
      <w:keepLines/>
      <w:spacing w:before="40"/>
      <w:outlineLvl w:val="2"/>
    </w:pPr>
    <w:rPr>
      <w:rFonts w:eastAsiaTheme="majorEastAsia" w:cstheme="majorBidi"/>
      <w:color w:val="1F4D78" w:themeColor="accent1" w:themeShade="7F"/>
      <w:sz w:val="24"/>
      <w:szCs w:val="24"/>
    </w:rPr>
  </w:style>
  <w:style w:type="paragraph" w:styleId="41">
    <w:name w:val="heading 4"/>
    <w:basedOn w:val="a2"/>
    <w:next w:val="a2"/>
    <w:link w:val="42"/>
    <w:uiPriority w:val="9"/>
    <w:unhideWhenUsed/>
    <w:qFormat/>
    <w:rsid w:val="001E678E"/>
    <w:pPr>
      <w:keepNext/>
      <w:keepLines/>
      <w:spacing w:before="40"/>
      <w:outlineLvl w:val="3"/>
    </w:pPr>
    <w:rPr>
      <w:rFonts w:eastAsiaTheme="majorEastAsia" w:cstheme="majorBidi"/>
      <w:i/>
      <w:iCs/>
      <w:color w:val="1F4E79" w:themeColor="accent1" w:themeShade="80"/>
    </w:rPr>
  </w:style>
  <w:style w:type="paragraph" w:styleId="51">
    <w:name w:val="heading 5"/>
    <w:basedOn w:val="a2"/>
    <w:next w:val="a2"/>
    <w:link w:val="52"/>
    <w:uiPriority w:val="9"/>
    <w:unhideWhenUsed/>
    <w:qFormat/>
    <w:rsid w:val="001E678E"/>
    <w:pPr>
      <w:keepNext/>
      <w:keepLines/>
      <w:spacing w:before="40"/>
      <w:outlineLvl w:val="4"/>
    </w:pPr>
    <w:rPr>
      <w:rFonts w:eastAsiaTheme="majorEastAsia" w:cstheme="majorBidi"/>
      <w:color w:val="1F4E79" w:themeColor="accent1" w:themeShade="80"/>
    </w:rPr>
  </w:style>
  <w:style w:type="paragraph" w:styleId="6">
    <w:name w:val="heading 6"/>
    <w:basedOn w:val="a2"/>
    <w:next w:val="a2"/>
    <w:link w:val="60"/>
    <w:uiPriority w:val="9"/>
    <w:unhideWhenUsed/>
    <w:qFormat/>
    <w:rsid w:val="001E678E"/>
    <w:pPr>
      <w:keepNext/>
      <w:keepLines/>
      <w:spacing w:before="40"/>
      <w:outlineLvl w:val="5"/>
    </w:pPr>
    <w:rPr>
      <w:rFonts w:eastAsiaTheme="majorEastAsia" w:cstheme="majorBidi"/>
      <w:color w:val="1F4D78" w:themeColor="accent1" w:themeShade="7F"/>
    </w:rPr>
  </w:style>
  <w:style w:type="paragraph" w:styleId="7">
    <w:name w:val="heading 7"/>
    <w:basedOn w:val="a2"/>
    <w:next w:val="a2"/>
    <w:link w:val="70"/>
    <w:uiPriority w:val="9"/>
    <w:unhideWhenUsed/>
    <w:qFormat/>
    <w:rsid w:val="001E678E"/>
    <w:pPr>
      <w:keepNext/>
      <w:keepLines/>
      <w:spacing w:before="40"/>
      <w:outlineLvl w:val="6"/>
    </w:pPr>
    <w:rPr>
      <w:rFonts w:eastAsiaTheme="majorEastAsia" w:cstheme="majorBidi"/>
      <w:i/>
      <w:iCs/>
      <w:color w:val="1F4D78" w:themeColor="accent1" w:themeShade="7F"/>
    </w:rPr>
  </w:style>
  <w:style w:type="paragraph" w:styleId="8">
    <w:name w:val="heading 8"/>
    <w:basedOn w:val="a2"/>
    <w:next w:val="a2"/>
    <w:link w:val="80"/>
    <w:uiPriority w:val="9"/>
    <w:unhideWhenUsed/>
    <w:qFormat/>
    <w:rsid w:val="001E678E"/>
    <w:pPr>
      <w:keepNext/>
      <w:keepLines/>
      <w:spacing w:before="40"/>
      <w:outlineLvl w:val="7"/>
    </w:pPr>
    <w:rPr>
      <w:rFonts w:eastAsiaTheme="majorEastAsia" w:cstheme="majorBidi"/>
      <w:color w:val="272727" w:themeColor="text1" w:themeTint="D8"/>
      <w:szCs w:val="21"/>
    </w:rPr>
  </w:style>
  <w:style w:type="paragraph" w:styleId="9">
    <w:name w:val="heading 9"/>
    <w:basedOn w:val="a2"/>
    <w:next w:val="a2"/>
    <w:link w:val="90"/>
    <w:uiPriority w:val="9"/>
    <w:unhideWhenUsed/>
    <w:qFormat/>
    <w:rsid w:val="001E678E"/>
    <w:pPr>
      <w:keepNext/>
      <w:keepLines/>
      <w:spacing w:before="40"/>
      <w:outlineLvl w:val="8"/>
    </w:pPr>
    <w:rPr>
      <w:rFonts w:eastAsiaTheme="majorEastAsia" w:cstheme="majorBidi"/>
      <w:i/>
      <w:iCs/>
      <w:color w:val="272727" w:themeColor="text1" w:themeTint="D8"/>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見出し 1 (文字)"/>
    <w:basedOn w:val="a3"/>
    <w:link w:val="1"/>
    <w:uiPriority w:val="9"/>
    <w:rsid w:val="001E678E"/>
    <w:rPr>
      <w:rFonts w:ascii="Meiryo UI" w:eastAsiaTheme="majorEastAsia" w:hAnsi="Meiryo UI" w:cstheme="majorBidi"/>
      <w:color w:val="1F4E79" w:themeColor="accent1" w:themeShade="80"/>
      <w:sz w:val="32"/>
      <w:szCs w:val="32"/>
    </w:rPr>
  </w:style>
  <w:style w:type="character" w:customStyle="1" w:styleId="22">
    <w:name w:val="見出し 2 (文字)"/>
    <w:basedOn w:val="a3"/>
    <w:link w:val="21"/>
    <w:uiPriority w:val="9"/>
    <w:rsid w:val="001E678E"/>
    <w:rPr>
      <w:rFonts w:ascii="Meiryo UI" w:eastAsiaTheme="majorEastAsia" w:hAnsi="Meiryo UI" w:cstheme="majorBidi"/>
      <w:color w:val="1F4E79" w:themeColor="accent1" w:themeShade="80"/>
      <w:sz w:val="26"/>
      <w:szCs w:val="26"/>
    </w:rPr>
  </w:style>
  <w:style w:type="character" w:customStyle="1" w:styleId="32">
    <w:name w:val="見出し 3 (文字)"/>
    <w:basedOn w:val="a3"/>
    <w:link w:val="31"/>
    <w:uiPriority w:val="9"/>
    <w:rsid w:val="001E678E"/>
    <w:rPr>
      <w:rFonts w:ascii="Meiryo UI" w:eastAsiaTheme="majorEastAsia" w:hAnsi="Meiryo UI" w:cstheme="majorBidi"/>
      <w:color w:val="1F4D78" w:themeColor="accent1" w:themeShade="7F"/>
      <w:sz w:val="24"/>
      <w:szCs w:val="24"/>
    </w:rPr>
  </w:style>
  <w:style w:type="character" w:customStyle="1" w:styleId="42">
    <w:name w:val="見出し 4 (文字)"/>
    <w:basedOn w:val="a3"/>
    <w:link w:val="41"/>
    <w:uiPriority w:val="9"/>
    <w:rsid w:val="001E678E"/>
    <w:rPr>
      <w:rFonts w:ascii="Meiryo UI" w:eastAsiaTheme="majorEastAsia" w:hAnsi="Meiryo UI" w:cstheme="majorBidi"/>
      <w:i/>
      <w:iCs/>
      <w:color w:val="1F4E79" w:themeColor="accent1" w:themeShade="80"/>
    </w:rPr>
  </w:style>
  <w:style w:type="character" w:customStyle="1" w:styleId="52">
    <w:name w:val="見出し 5 (文字)"/>
    <w:basedOn w:val="a3"/>
    <w:link w:val="51"/>
    <w:uiPriority w:val="9"/>
    <w:rsid w:val="001E678E"/>
    <w:rPr>
      <w:rFonts w:ascii="Meiryo UI" w:eastAsiaTheme="majorEastAsia" w:hAnsi="Meiryo UI" w:cstheme="majorBidi"/>
      <w:color w:val="1F4E79" w:themeColor="accent1" w:themeShade="80"/>
    </w:rPr>
  </w:style>
  <w:style w:type="character" w:customStyle="1" w:styleId="60">
    <w:name w:val="見出し 6 (文字)"/>
    <w:basedOn w:val="a3"/>
    <w:link w:val="6"/>
    <w:uiPriority w:val="9"/>
    <w:rsid w:val="001E678E"/>
    <w:rPr>
      <w:rFonts w:ascii="Meiryo UI" w:eastAsiaTheme="majorEastAsia" w:hAnsi="Meiryo UI" w:cstheme="majorBidi"/>
      <w:color w:val="1F4D78" w:themeColor="accent1" w:themeShade="7F"/>
    </w:rPr>
  </w:style>
  <w:style w:type="character" w:customStyle="1" w:styleId="70">
    <w:name w:val="見出し 7 (文字)"/>
    <w:basedOn w:val="a3"/>
    <w:link w:val="7"/>
    <w:uiPriority w:val="9"/>
    <w:rsid w:val="001E678E"/>
    <w:rPr>
      <w:rFonts w:ascii="Meiryo UI" w:eastAsiaTheme="majorEastAsia" w:hAnsi="Meiryo UI" w:cstheme="majorBidi"/>
      <w:i/>
      <w:iCs/>
      <w:color w:val="1F4D78" w:themeColor="accent1" w:themeShade="7F"/>
    </w:rPr>
  </w:style>
  <w:style w:type="character" w:customStyle="1" w:styleId="80">
    <w:name w:val="見出し 8 (文字)"/>
    <w:basedOn w:val="a3"/>
    <w:link w:val="8"/>
    <w:uiPriority w:val="9"/>
    <w:rsid w:val="001E678E"/>
    <w:rPr>
      <w:rFonts w:ascii="Meiryo UI" w:eastAsiaTheme="majorEastAsia" w:hAnsi="Meiryo UI" w:cstheme="majorBidi"/>
      <w:color w:val="272727" w:themeColor="text1" w:themeTint="D8"/>
      <w:szCs w:val="21"/>
    </w:rPr>
  </w:style>
  <w:style w:type="character" w:customStyle="1" w:styleId="90">
    <w:name w:val="見出し 9 (文字)"/>
    <w:basedOn w:val="a3"/>
    <w:link w:val="9"/>
    <w:uiPriority w:val="9"/>
    <w:rsid w:val="001E678E"/>
    <w:rPr>
      <w:rFonts w:ascii="Meiryo UI" w:eastAsiaTheme="majorEastAsia" w:hAnsi="Meiryo UI" w:cstheme="majorBidi"/>
      <w:i/>
      <w:iCs/>
      <w:color w:val="272727" w:themeColor="text1" w:themeTint="D8"/>
      <w:szCs w:val="21"/>
    </w:rPr>
  </w:style>
  <w:style w:type="paragraph" w:styleId="a6">
    <w:name w:val="Title"/>
    <w:basedOn w:val="a2"/>
    <w:next w:val="a2"/>
    <w:link w:val="a7"/>
    <w:uiPriority w:val="10"/>
    <w:qFormat/>
    <w:rsid w:val="001E678E"/>
    <w:pPr>
      <w:contextualSpacing/>
    </w:pPr>
    <w:rPr>
      <w:rFonts w:eastAsiaTheme="majorEastAsia" w:cstheme="majorBidi"/>
      <w:spacing w:val="-10"/>
      <w:kern w:val="28"/>
      <w:sz w:val="56"/>
      <w:szCs w:val="56"/>
    </w:rPr>
  </w:style>
  <w:style w:type="character" w:customStyle="1" w:styleId="a7">
    <w:name w:val="表題 (文字)"/>
    <w:basedOn w:val="a3"/>
    <w:link w:val="a6"/>
    <w:uiPriority w:val="10"/>
    <w:rsid w:val="001E678E"/>
    <w:rPr>
      <w:rFonts w:ascii="Meiryo UI" w:eastAsiaTheme="majorEastAsia" w:hAnsi="Meiryo UI" w:cstheme="majorBidi"/>
      <w:spacing w:val="-10"/>
      <w:kern w:val="28"/>
      <w:sz w:val="56"/>
      <w:szCs w:val="56"/>
    </w:rPr>
  </w:style>
  <w:style w:type="paragraph" w:styleId="a8">
    <w:name w:val="Subtitle"/>
    <w:basedOn w:val="a2"/>
    <w:next w:val="a2"/>
    <w:link w:val="a9"/>
    <w:uiPriority w:val="11"/>
    <w:qFormat/>
    <w:rsid w:val="001E678E"/>
    <w:pPr>
      <w:numPr>
        <w:ilvl w:val="1"/>
      </w:numPr>
    </w:pPr>
    <w:rPr>
      <w:rFonts w:eastAsiaTheme="minorEastAsia"/>
      <w:color w:val="5A5A5A" w:themeColor="text1" w:themeTint="A5"/>
      <w:spacing w:val="15"/>
    </w:rPr>
  </w:style>
  <w:style w:type="character" w:customStyle="1" w:styleId="a9">
    <w:name w:val="副題 (文字)"/>
    <w:basedOn w:val="a3"/>
    <w:link w:val="a8"/>
    <w:uiPriority w:val="11"/>
    <w:rsid w:val="001E678E"/>
    <w:rPr>
      <w:rFonts w:ascii="Meiryo UI" w:eastAsiaTheme="minorEastAsia" w:hAnsi="Meiryo UI"/>
      <w:color w:val="5A5A5A" w:themeColor="text1" w:themeTint="A5"/>
      <w:spacing w:val="15"/>
    </w:rPr>
  </w:style>
  <w:style w:type="character" w:styleId="aa">
    <w:name w:val="Subtle Emphasis"/>
    <w:basedOn w:val="a3"/>
    <w:uiPriority w:val="19"/>
    <w:qFormat/>
    <w:rsid w:val="001E678E"/>
    <w:rPr>
      <w:rFonts w:ascii="Meiryo UI" w:eastAsia="Meiryo UI" w:hAnsi="Meiryo UI"/>
      <w:i/>
      <w:iCs/>
      <w:color w:val="404040" w:themeColor="text1" w:themeTint="BF"/>
    </w:rPr>
  </w:style>
  <w:style w:type="character" w:styleId="ab">
    <w:name w:val="Emphasis"/>
    <w:basedOn w:val="a3"/>
    <w:uiPriority w:val="20"/>
    <w:qFormat/>
    <w:rsid w:val="001E678E"/>
    <w:rPr>
      <w:rFonts w:ascii="Meiryo UI" w:eastAsia="Meiryo UI" w:hAnsi="Meiryo UI"/>
      <w:i/>
      <w:iCs/>
    </w:rPr>
  </w:style>
  <w:style w:type="character" w:styleId="23">
    <w:name w:val="Intense Emphasis"/>
    <w:basedOn w:val="a3"/>
    <w:uiPriority w:val="21"/>
    <w:qFormat/>
    <w:rsid w:val="001E678E"/>
    <w:rPr>
      <w:rFonts w:ascii="Meiryo UI" w:eastAsia="Meiryo UI" w:hAnsi="Meiryo UI"/>
      <w:i/>
      <w:iCs/>
      <w:color w:val="1F4E79" w:themeColor="accent1" w:themeShade="80"/>
    </w:rPr>
  </w:style>
  <w:style w:type="character" w:styleId="ac">
    <w:name w:val="Strong"/>
    <w:basedOn w:val="a3"/>
    <w:uiPriority w:val="22"/>
    <w:qFormat/>
    <w:rsid w:val="001E678E"/>
    <w:rPr>
      <w:rFonts w:ascii="Meiryo UI" w:eastAsia="Meiryo UI" w:hAnsi="Meiryo UI"/>
      <w:b/>
      <w:bCs/>
    </w:rPr>
  </w:style>
  <w:style w:type="paragraph" w:styleId="ad">
    <w:name w:val="Quote"/>
    <w:basedOn w:val="a2"/>
    <w:next w:val="a2"/>
    <w:link w:val="ae"/>
    <w:uiPriority w:val="29"/>
    <w:qFormat/>
    <w:rsid w:val="001E678E"/>
    <w:pPr>
      <w:spacing w:before="200"/>
      <w:ind w:left="864" w:right="864"/>
      <w:jc w:val="center"/>
    </w:pPr>
    <w:rPr>
      <w:rFonts w:eastAsia="Meiryo UI"/>
      <w:i/>
      <w:iCs/>
      <w:color w:val="404040" w:themeColor="text1" w:themeTint="BF"/>
    </w:rPr>
  </w:style>
  <w:style w:type="character" w:customStyle="1" w:styleId="ae">
    <w:name w:val="引用文 (文字)"/>
    <w:basedOn w:val="a3"/>
    <w:link w:val="ad"/>
    <w:uiPriority w:val="29"/>
    <w:rsid w:val="001E678E"/>
    <w:rPr>
      <w:rFonts w:ascii="Meiryo UI" w:eastAsia="Meiryo UI" w:hAnsi="Meiryo UI"/>
      <w:i/>
      <w:iCs/>
      <w:color w:val="404040" w:themeColor="text1" w:themeTint="BF"/>
    </w:rPr>
  </w:style>
  <w:style w:type="paragraph" w:styleId="24">
    <w:name w:val="Intense Quote"/>
    <w:basedOn w:val="a2"/>
    <w:next w:val="a2"/>
    <w:link w:val="25"/>
    <w:uiPriority w:val="30"/>
    <w:qFormat/>
    <w:rsid w:val="001E678E"/>
    <w:pPr>
      <w:pBdr>
        <w:top w:val="single" w:sz="4" w:space="10" w:color="1F4E79" w:themeColor="accent1" w:themeShade="80"/>
        <w:bottom w:val="single" w:sz="4" w:space="10" w:color="1F4E79" w:themeColor="accent1" w:themeShade="80"/>
      </w:pBdr>
      <w:spacing w:before="360" w:after="360"/>
      <w:ind w:left="864" w:right="864"/>
      <w:jc w:val="center"/>
    </w:pPr>
    <w:rPr>
      <w:rFonts w:eastAsia="Meiryo UI"/>
      <w:i/>
      <w:iCs/>
      <w:color w:val="1F4E79" w:themeColor="accent1" w:themeShade="80"/>
    </w:rPr>
  </w:style>
  <w:style w:type="character" w:customStyle="1" w:styleId="25">
    <w:name w:val="引用文 2 (文字)"/>
    <w:basedOn w:val="a3"/>
    <w:link w:val="24"/>
    <w:uiPriority w:val="30"/>
    <w:rsid w:val="001E678E"/>
    <w:rPr>
      <w:rFonts w:ascii="Meiryo UI" w:eastAsia="Meiryo UI" w:hAnsi="Meiryo UI"/>
      <w:i/>
      <w:iCs/>
      <w:color w:val="1F4E79" w:themeColor="accent1" w:themeShade="80"/>
    </w:rPr>
  </w:style>
  <w:style w:type="character" w:styleId="af">
    <w:name w:val="Subtle Reference"/>
    <w:basedOn w:val="a3"/>
    <w:uiPriority w:val="31"/>
    <w:qFormat/>
    <w:rsid w:val="001E678E"/>
    <w:rPr>
      <w:rFonts w:ascii="Meiryo UI" w:eastAsia="Meiryo UI" w:hAnsi="Meiryo UI"/>
      <w:smallCaps/>
      <w:color w:val="5A5A5A" w:themeColor="text1" w:themeTint="A5"/>
    </w:rPr>
  </w:style>
  <w:style w:type="character" w:styleId="26">
    <w:name w:val="Intense Reference"/>
    <w:basedOn w:val="a3"/>
    <w:uiPriority w:val="32"/>
    <w:qFormat/>
    <w:rsid w:val="001E678E"/>
    <w:rPr>
      <w:rFonts w:ascii="Meiryo UI" w:eastAsia="Meiryo UI" w:hAnsi="Meiryo UI"/>
      <w:b/>
      <w:bCs/>
      <w:caps w:val="0"/>
      <w:smallCaps/>
      <w:color w:val="1F4E79" w:themeColor="accent1" w:themeShade="80"/>
      <w:spacing w:val="5"/>
    </w:rPr>
  </w:style>
  <w:style w:type="character" w:styleId="af0">
    <w:name w:val="Book Title"/>
    <w:basedOn w:val="a3"/>
    <w:uiPriority w:val="33"/>
    <w:qFormat/>
    <w:rsid w:val="001E678E"/>
    <w:rPr>
      <w:rFonts w:ascii="Meiryo UI" w:eastAsia="Meiryo UI" w:hAnsi="Meiryo UI"/>
      <w:b/>
      <w:bCs/>
      <w:i/>
      <w:iCs/>
      <w:spacing w:val="5"/>
    </w:rPr>
  </w:style>
  <w:style w:type="character" w:styleId="af1">
    <w:name w:val="Hyperlink"/>
    <w:basedOn w:val="a3"/>
    <w:uiPriority w:val="99"/>
    <w:unhideWhenUsed/>
    <w:rsid w:val="001E678E"/>
    <w:rPr>
      <w:rFonts w:ascii="Meiryo UI" w:eastAsia="Meiryo UI" w:hAnsi="Meiryo UI"/>
      <w:color w:val="1F4E79" w:themeColor="accent1" w:themeShade="80"/>
      <w:u w:val="single"/>
    </w:rPr>
  </w:style>
  <w:style w:type="character" w:styleId="af2">
    <w:name w:val="FollowedHyperlink"/>
    <w:basedOn w:val="a3"/>
    <w:uiPriority w:val="99"/>
    <w:unhideWhenUsed/>
    <w:rsid w:val="001E678E"/>
    <w:rPr>
      <w:rFonts w:ascii="Meiryo UI" w:eastAsia="Meiryo UI" w:hAnsi="Meiryo UI"/>
      <w:color w:val="954F72" w:themeColor="followedHyperlink"/>
      <w:u w:val="single"/>
    </w:rPr>
  </w:style>
  <w:style w:type="paragraph" w:styleId="af3">
    <w:name w:val="caption"/>
    <w:basedOn w:val="a2"/>
    <w:next w:val="a2"/>
    <w:uiPriority w:val="35"/>
    <w:unhideWhenUsed/>
    <w:qFormat/>
    <w:rsid w:val="001E678E"/>
    <w:pPr>
      <w:spacing w:after="200"/>
    </w:pPr>
    <w:rPr>
      <w:rFonts w:eastAsia="Meiryo UI"/>
      <w:i/>
      <w:iCs/>
      <w:color w:val="44546A" w:themeColor="text2"/>
      <w:szCs w:val="18"/>
    </w:rPr>
  </w:style>
  <w:style w:type="paragraph" w:styleId="af4">
    <w:name w:val="Balloon Text"/>
    <w:basedOn w:val="a2"/>
    <w:link w:val="af5"/>
    <w:uiPriority w:val="99"/>
    <w:semiHidden/>
    <w:unhideWhenUsed/>
    <w:rsid w:val="001E678E"/>
    <w:rPr>
      <w:rFonts w:eastAsia="Meiryo UI" w:cs="Segoe UI"/>
      <w:szCs w:val="18"/>
    </w:rPr>
  </w:style>
  <w:style w:type="character" w:customStyle="1" w:styleId="af5">
    <w:name w:val="吹き出し (文字)"/>
    <w:basedOn w:val="a3"/>
    <w:link w:val="af4"/>
    <w:uiPriority w:val="99"/>
    <w:semiHidden/>
    <w:rsid w:val="001E678E"/>
    <w:rPr>
      <w:rFonts w:ascii="Meiryo UI" w:eastAsia="Meiryo UI" w:hAnsi="Meiryo UI" w:cs="Segoe UI"/>
      <w:szCs w:val="18"/>
    </w:rPr>
  </w:style>
  <w:style w:type="paragraph" w:styleId="af6">
    <w:name w:val="Block Text"/>
    <w:basedOn w:val="a2"/>
    <w:uiPriority w:val="99"/>
    <w:semiHidden/>
    <w:unhideWhenUsed/>
    <w:rsid w:val="001E678E"/>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33">
    <w:name w:val="Body Text 3"/>
    <w:basedOn w:val="a2"/>
    <w:link w:val="34"/>
    <w:uiPriority w:val="99"/>
    <w:semiHidden/>
    <w:unhideWhenUsed/>
    <w:rsid w:val="001E678E"/>
    <w:pPr>
      <w:spacing w:after="120"/>
    </w:pPr>
    <w:rPr>
      <w:rFonts w:eastAsia="Meiryo UI"/>
      <w:szCs w:val="16"/>
    </w:rPr>
  </w:style>
  <w:style w:type="character" w:customStyle="1" w:styleId="34">
    <w:name w:val="本文 3 (文字)"/>
    <w:basedOn w:val="a3"/>
    <w:link w:val="33"/>
    <w:uiPriority w:val="99"/>
    <w:semiHidden/>
    <w:rsid w:val="001E678E"/>
    <w:rPr>
      <w:rFonts w:ascii="Meiryo UI" w:eastAsia="Meiryo UI" w:hAnsi="Meiryo UI"/>
      <w:szCs w:val="16"/>
    </w:rPr>
  </w:style>
  <w:style w:type="paragraph" w:styleId="35">
    <w:name w:val="Body Text Indent 3"/>
    <w:basedOn w:val="a2"/>
    <w:link w:val="36"/>
    <w:uiPriority w:val="99"/>
    <w:semiHidden/>
    <w:unhideWhenUsed/>
    <w:rsid w:val="001E678E"/>
    <w:pPr>
      <w:spacing w:after="120"/>
      <w:ind w:left="360"/>
    </w:pPr>
    <w:rPr>
      <w:rFonts w:eastAsia="Meiryo UI"/>
      <w:szCs w:val="16"/>
    </w:rPr>
  </w:style>
  <w:style w:type="character" w:customStyle="1" w:styleId="36">
    <w:name w:val="本文インデント 3 (文字)"/>
    <w:basedOn w:val="a3"/>
    <w:link w:val="35"/>
    <w:uiPriority w:val="99"/>
    <w:semiHidden/>
    <w:rsid w:val="001E678E"/>
    <w:rPr>
      <w:rFonts w:ascii="Meiryo UI" w:eastAsia="Meiryo UI" w:hAnsi="Meiryo UI"/>
      <w:szCs w:val="16"/>
    </w:rPr>
  </w:style>
  <w:style w:type="character" w:styleId="af7">
    <w:name w:val="annotation reference"/>
    <w:basedOn w:val="a3"/>
    <w:uiPriority w:val="99"/>
    <w:semiHidden/>
    <w:unhideWhenUsed/>
    <w:rsid w:val="001E678E"/>
    <w:rPr>
      <w:rFonts w:ascii="Meiryo UI" w:eastAsia="Meiryo UI" w:hAnsi="Meiryo UI"/>
      <w:sz w:val="22"/>
      <w:szCs w:val="16"/>
    </w:rPr>
  </w:style>
  <w:style w:type="paragraph" w:styleId="af8">
    <w:name w:val="annotation text"/>
    <w:basedOn w:val="a2"/>
    <w:link w:val="af9"/>
    <w:uiPriority w:val="99"/>
    <w:semiHidden/>
    <w:unhideWhenUsed/>
    <w:rsid w:val="001E678E"/>
    <w:rPr>
      <w:rFonts w:eastAsia="Meiryo UI"/>
      <w:szCs w:val="20"/>
    </w:rPr>
  </w:style>
  <w:style w:type="character" w:customStyle="1" w:styleId="af9">
    <w:name w:val="コメント文字列 (文字)"/>
    <w:basedOn w:val="a3"/>
    <w:link w:val="af8"/>
    <w:uiPriority w:val="99"/>
    <w:semiHidden/>
    <w:rsid w:val="001E678E"/>
    <w:rPr>
      <w:rFonts w:ascii="Meiryo UI" w:eastAsia="Meiryo UI" w:hAnsi="Meiryo UI"/>
      <w:szCs w:val="20"/>
    </w:rPr>
  </w:style>
  <w:style w:type="paragraph" w:styleId="afa">
    <w:name w:val="annotation subject"/>
    <w:basedOn w:val="af8"/>
    <w:next w:val="af8"/>
    <w:link w:val="afb"/>
    <w:uiPriority w:val="99"/>
    <w:semiHidden/>
    <w:unhideWhenUsed/>
    <w:rsid w:val="001E678E"/>
    <w:rPr>
      <w:b/>
      <w:bCs/>
    </w:rPr>
  </w:style>
  <w:style w:type="character" w:customStyle="1" w:styleId="afb">
    <w:name w:val="コメント内容 (文字)"/>
    <w:basedOn w:val="af9"/>
    <w:link w:val="afa"/>
    <w:uiPriority w:val="99"/>
    <w:semiHidden/>
    <w:rsid w:val="001E678E"/>
    <w:rPr>
      <w:rFonts w:ascii="Meiryo UI" w:eastAsia="Meiryo UI" w:hAnsi="Meiryo UI"/>
      <w:b/>
      <w:bCs/>
      <w:szCs w:val="20"/>
    </w:rPr>
  </w:style>
  <w:style w:type="paragraph" w:styleId="afc">
    <w:name w:val="Document Map"/>
    <w:basedOn w:val="a2"/>
    <w:link w:val="afd"/>
    <w:uiPriority w:val="99"/>
    <w:semiHidden/>
    <w:unhideWhenUsed/>
    <w:rsid w:val="001E678E"/>
    <w:rPr>
      <w:rFonts w:eastAsia="Meiryo UI" w:cs="Segoe UI"/>
      <w:szCs w:val="16"/>
    </w:rPr>
  </w:style>
  <w:style w:type="character" w:customStyle="1" w:styleId="afd">
    <w:name w:val="見出しマップ (文字)"/>
    <w:basedOn w:val="a3"/>
    <w:link w:val="afc"/>
    <w:uiPriority w:val="99"/>
    <w:semiHidden/>
    <w:rsid w:val="001E678E"/>
    <w:rPr>
      <w:rFonts w:ascii="Meiryo UI" w:eastAsia="Meiryo UI" w:hAnsi="Meiryo UI" w:cs="Segoe UI"/>
      <w:szCs w:val="16"/>
    </w:rPr>
  </w:style>
  <w:style w:type="paragraph" w:styleId="afe">
    <w:name w:val="endnote text"/>
    <w:basedOn w:val="a2"/>
    <w:link w:val="aff"/>
    <w:uiPriority w:val="99"/>
    <w:semiHidden/>
    <w:unhideWhenUsed/>
    <w:rsid w:val="001E678E"/>
    <w:rPr>
      <w:rFonts w:eastAsia="Meiryo UI"/>
      <w:szCs w:val="20"/>
    </w:rPr>
  </w:style>
  <w:style w:type="character" w:customStyle="1" w:styleId="aff">
    <w:name w:val="文末脚注文字列 (文字)"/>
    <w:basedOn w:val="a3"/>
    <w:link w:val="afe"/>
    <w:uiPriority w:val="99"/>
    <w:semiHidden/>
    <w:rsid w:val="001E678E"/>
    <w:rPr>
      <w:rFonts w:ascii="Meiryo UI" w:eastAsia="Meiryo UI" w:hAnsi="Meiryo UI"/>
      <w:szCs w:val="20"/>
    </w:rPr>
  </w:style>
  <w:style w:type="paragraph" w:styleId="aff0">
    <w:name w:val="envelope return"/>
    <w:basedOn w:val="a2"/>
    <w:uiPriority w:val="99"/>
    <w:semiHidden/>
    <w:unhideWhenUsed/>
    <w:rsid w:val="001E678E"/>
    <w:rPr>
      <w:rFonts w:eastAsiaTheme="majorEastAsia" w:cstheme="majorBidi"/>
      <w:szCs w:val="20"/>
    </w:rPr>
  </w:style>
  <w:style w:type="paragraph" w:styleId="aff1">
    <w:name w:val="footnote text"/>
    <w:basedOn w:val="a2"/>
    <w:link w:val="aff2"/>
    <w:uiPriority w:val="99"/>
    <w:semiHidden/>
    <w:unhideWhenUsed/>
    <w:rsid w:val="001E678E"/>
    <w:rPr>
      <w:rFonts w:eastAsia="Meiryo UI"/>
      <w:szCs w:val="20"/>
    </w:rPr>
  </w:style>
  <w:style w:type="character" w:customStyle="1" w:styleId="aff2">
    <w:name w:val="脚注文字列 (文字)"/>
    <w:basedOn w:val="a3"/>
    <w:link w:val="aff1"/>
    <w:uiPriority w:val="99"/>
    <w:semiHidden/>
    <w:rsid w:val="001E678E"/>
    <w:rPr>
      <w:rFonts w:ascii="Meiryo UI" w:eastAsia="Meiryo UI" w:hAnsi="Meiryo UI"/>
      <w:szCs w:val="20"/>
    </w:rPr>
  </w:style>
  <w:style w:type="character" w:styleId="HTML">
    <w:name w:val="HTML Code"/>
    <w:basedOn w:val="a3"/>
    <w:uiPriority w:val="99"/>
    <w:semiHidden/>
    <w:unhideWhenUsed/>
    <w:rsid w:val="001E678E"/>
    <w:rPr>
      <w:rFonts w:ascii="Meiryo UI" w:eastAsia="Meiryo UI" w:hAnsi="Meiryo UI"/>
      <w:sz w:val="22"/>
      <w:szCs w:val="20"/>
    </w:rPr>
  </w:style>
  <w:style w:type="character" w:styleId="HTML0">
    <w:name w:val="HTML Keyboard"/>
    <w:basedOn w:val="a3"/>
    <w:uiPriority w:val="99"/>
    <w:semiHidden/>
    <w:unhideWhenUsed/>
    <w:rsid w:val="001E678E"/>
    <w:rPr>
      <w:rFonts w:ascii="Meiryo UI" w:eastAsia="Meiryo UI" w:hAnsi="Meiryo UI"/>
      <w:sz w:val="22"/>
      <w:szCs w:val="20"/>
    </w:rPr>
  </w:style>
  <w:style w:type="paragraph" w:styleId="HTML1">
    <w:name w:val="HTML Preformatted"/>
    <w:basedOn w:val="a2"/>
    <w:link w:val="HTML2"/>
    <w:uiPriority w:val="99"/>
    <w:semiHidden/>
    <w:unhideWhenUsed/>
    <w:rsid w:val="001E678E"/>
    <w:rPr>
      <w:rFonts w:eastAsia="Meiryo UI"/>
      <w:szCs w:val="20"/>
    </w:rPr>
  </w:style>
  <w:style w:type="character" w:customStyle="1" w:styleId="HTML2">
    <w:name w:val="HTML 書式付き (文字)"/>
    <w:basedOn w:val="a3"/>
    <w:link w:val="HTML1"/>
    <w:uiPriority w:val="99"/>
    <w:semiHidden/>
    <w:rsid w:val="001E678E"/>
    <w:rPr>
      <w:rFonts w:ascii="Meiryo UI" w:eastAsia="Meiryo UI" w:hAnsi="Meiryo UI"/>
      <w:szCs w:val="20"/>
    </w:rPr>
  </w:style>
  <w:style w:type="character" w:styleId="HTML3">
    <w:name w:val="HTML Typewriter"/>
    <w:basedOn w:val="a3"/>
    <w:uiPriority w:val="99"/>
    <w:semiHidden/>
    <w:unhideWhenUsed/>
    <w:rsid w:val="001E678E"/>
    <w:rPr>
      <w:rFonts w:ascii="Meiryo UI" w:eastAsia="Meiryo UI" w:hAnsi="Meiryo UI"/>
      <w:sz w:val="22"/>
      <w:szCs w:val="20"/>
    </w:rPr>
  </w:style>
  <w:style w:type="paragraph" w:styleId="aff3">
    <w:name w:val="macro"/>
    <w:link w:val="aff4"/>
    <w:uiPriority w:val="99"/>
    <w:semiHidden/>
    <w:unhideWhenUsed/>
    <w:rsid w:val="001E678E"/>
    <w:pPr>
      <w:tabs>
        <w:tab w:val="left" w:pos="480"/>
        <w:tab w:val="left" w:pos="960"/>
        <w:tab w:val="left" w:pos="1440"/>
        <w:tab w:val="left" w:pos="1920"/>
        <w:tab w:val="left" w:pos="2400"/>
        <w:tab w:val="left" w:pos="2880"/>
        <w:tab w:val="left" w:pos="3360"/>
        <w:tab w:val="left" w:pos="3840"/>
        <w:tab w:val="left" w:pos="4320"/>
      </w:tabs>
    </w:pPr>
    <w:rPr>
      <w:rFonts w:ascii="Meiryo UI" w:eastAsia="Meiryo UI" w:hAnsi="Meiryo UI"/>
      <w:szCs w:val="20"/>
    </w:rPr>
  </w:style>
  <w:style w:type="character" w:customStyle="1" w:styleId="aff4">
    <w:name w:val="マクロ文字列 (文字)"/>
    <w:basedOn w:val="a3"/>
    <w:link w:val="aff3"/>
    <w:uiPriority w:val="99"/>
    <w:semiHidden/>
    <w:rsid w:val="001E678E"/>
    <w:rPr>
      <w:rFonts w:ascii="Meiryo UI" w:eastAsia="Meiryo UI" w:hAnsi="Meiryo UI"/>
      <w:szCs w:val="20"/>
    </w:rPr>
  </w:style>
  <w:style w:type="paragraph" w:styleId="aff5">
    <w:name w:val="Plain Text"/>
    <w:basedOn w:val="a2"/>
    <w:link w:val="aff6"/>
    <w:uiPriority w:val="99"/>
    <w:semiHidden/>
    <w:unhideWhenUsed/>
    <w:rsid w:val="001E678E"/>
    <w:rPr>
      <w:rFonts w:eastAsia="Meiryo UI"/>
      <w:szCs w:val="21"/>
    </w:rPr>
  </w:style>
  <w:style w:type="character" w:customStyle="1" w:styleId="aff6">
    <w:name w:val="書式なし (文字)"/>
    <w:basedOn w:val="a3"/>
    <w:link w:val="aff5"/>
    <w:uiPriority w:val="99"/>
    <w:semiHidden/>
    <w:rsid w:val="001E678E"/>
    <w:rPr>
      <w:rFonts w:ascii="Meiryo UI" w:eastAsia="Meiryo UI" w:hAnsi="Meiryo UI"/>
      <w:szCs w:val="21"/>
    </w:rPr>
  </w:style>
  <w:style w:type="character" w:styleId="aff7">
    <w:name w:val="Placeholder Text"/>
    <w:basedOn w:val="a3"/>
    <w:uiPriority w:val="99"/>
    <w:semiHidden/>
    <w:rsid w:val="001E678E"/>
    <w:rPr>
      <w:rFonts w:ascii="Meiryo UI" w:eastAsia="Meiryo UI" w:hAnsi="Meiryo UI"/>
      <w:color w:val="3B3838" w:themeColor="background2" w:themeShade="40"/>
    </w:rPr>
  </w:style>
  <w:style w:type="paragraph" w:styleId="aff8">
    <w:name w:val="header"/>
    <w:basedOn w:val="a2"/>
    <w:link w:val="aff9"/>
    <w:uiPriority w:val="99"/>
    <w:unhideWhenUsed/>
    <w:rsid w:val="001E678E"/>
    <w:rPr>
      <w:rFonts w:eastAsia="Meiryo UI"/>
    </w:rPr>
  </w:style>
  <w:style w:type="character" w:customStyle="1" w:styleId="aff9">
    <w:name w:val="ヘッダー (文字)"/>
    <w:basedOn w:val="a3"/>
    <w:link w:val="aff8"/>
    <w:uiPriority w:val="99"/>
    <w:rsid w:val="001E678E"/>
    <w:rPr>
      <w:rFonts w:ascii="Meiryo UI" w:eastAsia="Meiryo UI" w:hAnsi="Meiryo UI"/>
    </w:rPr>
  </w:style>
  <w:style w:type="paragraph" w:styleId="affa">
    <w:name w:val="footer"/>
    <w:basedOn w:val="a2"/>
    <w:link w:val="affb"/>
    <w:uiPriority w:val="99"/>
    <w:unhideWhenUsed/>
    <w:rsid w:val="001E678E"/>
    <w:rPr>
      <w:rFonts w:eastAsia="Meiryo UI"/>
    </w:rPr>
  </w:style>
  <w:style w:type="character" w:customStyle="1" w:styleId="affb">
    <w:name w:val="フッター (文字)"/>
    <w:basedOn w:val="a3"/>
    <w:link w:val="affa"/>
    <w:uiPriority w:val="99"/>
    <w:rsid w:val="001E678E"/>
    <w:rPr>
      <w:rFonts w:ascii="Meiryo UI" w:eastAsia="Meiryo UI" w:hAnsi="Meiryo UI"/>
    </w:rPr>
  </w:style>
  <w:style w:type="paragraph" w:styleId="91">
    <w:name w:val="toc 9"/>
    <w:basedOn w:val="a2"/>
    <w:next w:val="a2"/>
    <w:autoRedefine/>
    <w:uiPriority w:val="39"/>
    <w:semiHidden/>
    <w:unhideWhenUsed/>
    <w:rsid w:val="001E678E"/>
    <w:pPr>
      <w:spacing w:after="120"/>
      <w:ind w:left="1757"/>
    </w:pPr>
  </w:style>
  <w:style w:type="character" w:styleId="affc">
    <w:name w:val="Mention"/>
    <w:basedOn w:val="a3"/>
    <w:uiPriority w:val="99"/>
    <w:semiHidden/>
    <w:unhideWhenUsed/>
    <w:rsid w:val="001E678E"/>
    <w:rPr>
      <w:rFonts w:ascii="Meiryo UI" w:eastAsia="Meiryo UI" w:hAnsi="Meiryo UI"/>
      <w:color w:val="2B579A"/>
      <w:shd w:val="clear" w:color="auto" w:fill="E1DFDD"/>
    </w:rPr>
  </w:style>
  <w:style w:type="numbering" w:styleId="111111">
    <w:name w:val="Outline List 2"/>
    <w:basedOn w:val="a5"/>
    <w:uiPriority w:val="99"/>
    <w:semiHidden/>
    <w:unhideWhenUsed/>
    <w:rsid w:val="001E678E"/>
    <w:pPr>
      <w:numPr>
        <w:numId w:val="24"/>
      </w:numPr>
    </w:pPr>
  </w:style>
  <w:style w:type="numbering" w:styleId="1ai">
    <w:name w:val="Outline List 1"/>
    <w:basedOn w:val="a5"/>
    <w:uiPriority w:val="99"/>
    <w:semiHidden/>
    <w:unhideWhenUsed/>
    <w:rsid w:val="001E678E"/>
    <w:pPr>
      <w:numPr>
        <w:numId w:val="25"/>
      </w:numPr>
    </w:pPr>
  </w:style>
  <w:style w:type="character" w:styleId="HTML4">
    <w:name w:val="HTML Variable"/>
    <w:basedOn w:val="a3"/>
    <w:uiPriority w:val="99"/>
    <w:semiHidden/>
    <w:unhideWhenUsed/>
    <w:rsid w:val="001E678E"/>
    <w:rPr>
      <w:rFonts w:ascii="Meiryo UI" w:eastAsia="Meiryo UI" w:hAnsi="Meiryo UI"/>
      <w:i/>
      <w:iCs/>
    </w:rPr>
  </w:style>
  <w:style w:type="paragraph" w:styleId="HTML5">
    <w:name w:val="HTML Address"/>
    <w:basedOn w:val="a2"/>
    <w:link w:val="HTML6"/>
    <w:uiPriority w:val="99"/>
    <w:semiHidden/>
    <w:unhideWhenUsed/>
    <w:rsid w:val="001E678E"/>
    <w:rPr>
      <w:rFonts w:eastAsia="Meiryo UI"/>
      <w:i/>
      <w:iCs/>
    </w:rPr>
  </w:style>
  <w:style w:type="character" w:customStyle="1" w:styleId="HTML6">
    <w:name w:val="HTML アドレス (文字)"/>
    <w:basedOn w:val="a3"/>
    <w:link w:val="HTML5"/>
    <w:uiPriority w:val="99"/>
    <w:semiHidden/>
    <w:rsid w:val="001E678E"/>
    <w:rPr>
      <w:rFonts w:ascii="Meiryo UI" w:eastAsia="Meiryo UI" w:hAnsi="Meiryo UI"/>
      <w:i/>
      <w:iCs/>
    </w:rPr>
  </w:style>
  <w:style w:type="character" w:styleId="HTML7">
    <w:name w:val="HTML Definition"/>
    <w:basedOn w:val="a3"/>
    <w:uiPriority w:val="99"/>
    <w:semiHidden/>
    <w:unhideWhenUsed/>
    <w:rsid w:val="001E678E"/>
    <w:rPr>
      <w:rFonts w:ascii="Meiryo UI" w:eastAsia="Meiryo UI" w:hAnsi="Meiryo UI"/>
      <w:i/>
      <w:iCs/>
    </w:rPr>
  </w:style>
  <w:style w:type="character" w:styleId="HTML8">
    <w:name w:val="HTML Cite"/>
    <w:basedOn w:val="a3"/>
    <w:uiPriority w:val="99"/>
    <w:semiHidden/>
    <w:unhideWhenUsed/>
    <w:rsid w:val="001E678E"/>
    <w:rPr>
      <w:rFonts w:ascii="Meiryo UI" w:eastAsia="Meiryo UI" w:hAnsi="Meiryo UI"/>
      <w:i/>
      <w:iCs/>
    </w:rPr>
  </w:style>
  <w:style w:type="character" w:styleId="HTML9">
    <w:name w:val="HTML Sample"/>
    <w:basedOn w:val="a3"/>
    <w:uiPriority w:val="99"/>
    <w:semiHidden/>
    <w:unhideWhenUsed/>
    <w:rsid w:val="001E678E"/>
    <w:rPr>
      <w:rFonts w:ascii="Meiryo UI" w:eastAsia="Meiryo UI" w:hAnsi="Meiryo UI"/>
      <w:sz w:val="24"/>
      <w:szCs w:val="24"/>
    </w:rPr>
  </w:style>
  <w:style w:type="character" w:styleId="HTMLa">
    <w:name w:val="HTML Acronym"/>
    <w:basedOn w:val="a3"/>
    <w:uiPriority w:val="99"/>
    <w:semiHidden/>
    <w:unhideWhenUsed/>
    <w:rsid w:val="001E678E"/>
    <w:rPr>
      <w:rFonts w:ascii="Meiryo UI" w:eastAsia="Meiryo UI" w:hAnsi="Meiryo UI"/>
    </w:rPr>
  </w:style>
  <w:style w:type="paragraph" w:styleId="11">
    <w:name w:val="toc 1"/>
    <w:basedOn w:val="a2"/>
    <w:next w:val="a2"/>
    <w:autoRedefine/>
    <w:uiPriority w:val="39"/>
    <w:semiHidden/>
    <w:unhideWhenUsed/>
    <w:rsid w:val="001E678E"/>
    <w:pPr>
      <w:spacing w:after="100"/>
    </w:pPr>
  </w:style>
  <w:style w:type="paragraph" w:styleId="27">
    <w:name w:val="toc 2"/>
    <w:basedOn w:val="a2"/>
    <w:next w:val="a2"/>
    <w:autoRedefine/>
    <w:uiPriority w:val="39"/>
    <w:semiHidden/>
    <w:unhideWhenUsed/>
    <w:rsid w:val="001E678E"/>
    <w:pPr>
      <w:spacing w:after="100"/>
      <w:ind w:left="220"/>
    </w:pPr>
  </w:style>
  <w:style w:type="paragraph" w:styleId="37">
    <w:name w:val="toc 3"/>
    <w:basedOn w:val="a2"/>
    <w:next w:val="a2"/>
    <w:autoRedefine/>
    <w:uiPriority w:val="39"/>
    <w:semiHidden/>
    <w:unhideWhenUsed/>
    <w:rsid w:val="001E678E"/>
    <w:pPr>
      <w:spacing w:after="100"/>
      <w:ind w:left="440"/>
    </w:pPr>
  </w:style>
  <w:style w:type="paragraph" w:styleId="43">
    <w:name w:val="toc 4"/>
    <w:basedOn w:val="a2"/>
    <w:next w:val="a2"/>
    <w:autoRedefine/>
    <w:uiPriority w:val="39"/>
    <w:semiHidden/>
    <w:unhideWhenUsed/>
    <w:rsid w:val="001E678E"/>
    <w:pPr>
      <w:spacing w:after="100"/>
      <w:ind w:left="660"/>
    </w:pPr>
  </w:style>
  <w:style w:type="paragraph" w:styleId="53">
    <w:name w:val="toc 5"/>
    <w:basedOn w:val="a2"/>
    <w:next w:val="a2"/>
    <w:autoRedefine/>
    <w:uiPriority w:val="39"/>
    <w:semiHidden/>
    <w:unhideWhenUsed/>
    <w:rsid w:val="001E678E"/>
    <w:pPr>
      <w:spacing w:after="100"/>
      <w:ind w:left="880"/>
    </w:pPr>
  </w:style>
  <w:style w:type="paragraph" w:styleId="61">
    <w:name w:val="toc 6"/>
    <w:basedOn w:val="a2"/>
    <w:next w:val="a2"/>
    <w:autoRedefine/>
    <w:uiPriority w:val="39"/>
    <w:semiHidden/>
    <w:unhideWhenUsed/>
    <w:rsid w:val="001E678E"/>
    <w:pPr>
      <w:spacing w:after="100"/>
      <w:ind w:left="1100"/>
    </w:pPr>
  </w:style>
  <w:style w:type="paragraph" w:styleId="71">
    <w:name w:val="toc 7"/>
    <w:basedOn w:val="a2"/>
    <w:next w:val="a2"/>
    <w:autoRedefine/>
    <w:uiPriority w:val="39"/>
    <w:semiHidden/>
    <w:unhideWhenUsed/>
    <w:rsid w:val="001E678E"/>
    <w:pPr>
      <w:spacing w:after="100"/>
      <w:ind w:left="1320"/>
    </w:pPr>
  </w:style>
  <w:style w:type="paragraph" w:styleId="81">
    <w:name w:val="toc 8"/>
    <w:basedOn w:val="a2"/>
    <w:next w:val="a2"/>
    <w:autoRedefine/>
    <w:uiPriority w:val="39"/>
    <w:semiHidden/>
    <w:unhideWhenUsed/>
    <w:rsid w:val="001E678E"/>
    <w:pPr>
      <w:spacing w:after="100"/>
      <w:ind w:left="1540"/>
    </w:pPr>
  </w:style>
  <w:style w:type="paragraph" w:styleId="affd">
    <w:name w:val="TOC Heading"/>
    <w:basedOn w:val="1"/>
    <w:next w:val="a2"/>
    <w:uiPriority w:val="39"/>
    <w:semiHidden/>
    <w:unhideWhenUsed/>
    <w:qFormat/>
    <w:rsid w:val="001E678E"/>
    <w:pPr>
      <w:outlineLvl w:val="9"/>
    </w:pPr>
    <w:rPr>
      <w:color w:val="2E74B5" w:themeColor="accent1" w:themeShade="BF"/>
    </w:rPr>
  </w:style>
  <w:style w:type="table" w:styleId="affe">
    <w:name w:val="Table Professional"/>
    <w:basedOn w:val="a4"/>
    <w:uiPriority w:val="99"/>
    <w:semiHidden/>
    <w:unhideWhenUsed/>
    <w:rsid w:val="001E678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62">
    <w:name w:val="Medium List 1"/>
    <w:basedOn w:val="a4"/>
    <w:uiPriority w:val="65"/>
    <w:semiHidden/>
    <w:unhideWhenUsed/>
    <w:rsid w:val="001E678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63">
    <w:name w:val="Medium List 1 Accent 1"/>
    <w:basedOn w:val="a4"/>
    <w:uiPriority w:val="65"/>
    <w:rsid w:val="001E678E"/>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64">
    <w:name w:val="Medium List 1 Accent 2"/>
    <w:basedOn w:val="a4"/>
    <w:uiPriority w:val="65"/>
    <w:semiHidden/>
    <w:unhideWhenUsed/>
    <w:rsid w:val="001E678E"/>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65">
    <w:name w:val="Medium List 1 Accent 3"/>
    <w:basedOn w:val="a4"/>
    <w:uiPriority w:val="65"/>
    <w:semiHidden/>
    <w:unhideWhenUsed/>
    <w:rsid w:val="001E678E"/>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66">
    <w:name w:val="Medium List 1 Accent 4"/>
    <w:basedOn w:val="a4"/>
    <w:uiPriority w:val="65"/>
    <w:semiHidden/>
    <w:unhideWhenUsed/>
    <w:rsid w:val="001E678E"/>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67">
    <w:name w:val="Medium List 1 Accent 5"/>
    <w:basedOn w:val="a4"/>
    <w:uiPriority w:val="65"/>
    <w:semiHidden/>
    <w:unhideWhenUsed/>
    <w:rsid w:val="001E678E"/>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68">
    <w:name w:val="Medium List 1 Accent 6"/>
    <w:basedOn w:val="a4"/>
    <w:uiPriority w:val="65"/>
    <w:semiHidden/>
    <w:unhideWhenUsed/>
    <w:rsid w:val="001E678E"/>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72">
    <w:name w:val="Medium List 2"/>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3">
    <w:name w:val="Medium List 2 Accent 1"/>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4">
    <w:name w:val="Medium List 2 Accent 2"/>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5">
    <w:name w:val="Medium List 2 Accent 3"/>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76">
    <w:name w:val="Medium List 2 Accent 4"/>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5"/>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6"/>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44">
    <w:name w:val="Medium Shading 1"/>
    <w:basedOn w:val="a4"/>
    <w:uiPriority w:val="63"/>
    <w:semiHidden/>
    <w:unhideWhenUsed/>
    <w:rsid w:val="001E678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45">
    <w:name w:val="Medium Shading 1 Accent 1"/>
    <w:basedOn w:val="a4"/>
    <w:uiPriority w:val="63"/>
    <w:rsid w:val="001E678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46">
    <w:name w:val="Medium Shading 1 Accent 2"/>
    <w:basedOn w:val="a4"/>
    <w:uiPriority w:val="63"/>
    <w:semiHidden/>
    <w:unhideWhenUsed/>
    <w:rsid w:val="001E678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47">
    <w:name w:val="Medium Shading 1 Accent 3"/>
    <w:basedOn w:val="a4"/>
    <w:uiPriority w:val="63"/>
    <w:semiHidden/>
    <w:unhideWhenUsed/>
    <w:rsid w:val="001E678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48">
    <w:name w:val="Medium Shading 1 Accent 4"/>
    <w:basedOn w:val="a4"/>
    <w:uiPriority w:val="63"/>
    <w:semiHidden/>
    <w:unhideWhenUsed/>
    <w:rsid w:val="001E678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49">
    <w:name w:val="Medium Shading 1 Accent 5"/>
    <w:basedOn w:val="a4"/>
    <w:uiPriority w:val="63"/>
    <w:semiHidden/>
    <w:unhideWhenUsed/>
    <w:rsid w:val="001E678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4a">
    <w:name w:val="Medium Shading 1 Accent 6"/>
    <w:basedOn w:val="a4"/>
    <w:uiPriority w:val="63"/>
    <w:semiHidden/>
    <w:unhideWhenUsed/>
    <w:rsid w:val="001E678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54">
    <w:name w:val="Medium Shading 2"/>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5">
    <w:name w:val="Medium Shading 2 Accent 1"/>
    <w:basedOn w:val="a4"/>
    <w:uiPriority w:val="64"/>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6">
    <w:name w:val="Medium Shading 2 Accent 2"/>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7">
    <w:name w:val="Medium Shading 2 Accent 3"/>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8">
    <w:name w:val="Medium Shading 2 Accent 4"/>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9">
    <w:name w:val="Medium Shading 2 Accent 5"/>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a">
    <w:name w:val="Medium Shading 2 Accent 6"/>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82">
    <w:name w:val="Medium Grid 1"/>
    <w:basedOn w:val="a4"/>
    <w:uiPriority w:val="67"/>
    <w:semiHidden/>
    <w:unhideWhenUsed/>
    <w:rsid w:val="001E678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83">
    <w:name w:val="Medium Grid 1 Accent 1"/>
    <w:basedOn w:val="a4"/>
    <w:uiPriority w:val="67"/>
    <w:semiHidden/>
    <w:unhideWhenUsed/>
    <w:rsid w:val="001E678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84">
    <w:name w:val="Medium Grid 1 Accent 2"/>
    <w:basedOn w:val="a4"/>
    <w:uiPriority w:val="67"/>
    <w:semiHidden/>
    <w:unhideWhenUsed/>
    <w:rsid w:val="001E678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85">
    <w:name w:val="Medium Grid 1 Accent 3"/>
    <w:basedOn w:val="a4"/>
    <w:uiPriority w:val="67"/>
    <w:semiHidden/>
    <w:unhideWhenUsed/>
    <w:rsid w:val="001E678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86">
    <w:name w:val="Medium Grid 1 Accent 4"/>
    <w:basedOn w:val="a4"/>
    <w:uiPriority w:val="67"/>
    <w:semiHidden/>
    <w:unhideWhenUsed/>
    <w:rsid w:val="001E678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87">
    <w:name w:val="Medium Grid 1 Accent 5"/>
    <w:basedOn w:val="a4"/>
    <w:uiPriority w:val="67"/>
    <w:semiHidden/>
    <w:unhideWhenUsed/>
    <w:rsid w:val="001E678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88">
    <w:name w:val="Medium Grid 1 Accent 6"/>
    <w:basedOn w:val="a4"/>
    <w:uiPriority w:val="67"/>
    <w:semiHidden/>
    <w:unhideWhenUsed/>
    <w:rsid w:val="001E678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92">
    <w:name w:val="Medium Grid 2"/>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93">
    <w:name w:val="Medium Grid 2 Accent 1"/>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94">
    <w:name w:val="Medium Grid 2 Accent 2"/>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95">
    <w:name w:val="Medium Grid 2 Accent 3"/>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96">
    <w:name w:val="Medium Grid 2 Accent 4"/>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97">
    <w:name w:val="Medium Grid 2 Accent 5"/>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98">
    <w:name w:val="Medium Grid 2 Accent 6"/>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100">
    <w:name w:val="Medium Grid 3"/>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101">
    <w:name w:val="Medium Grid 3 Accent 1"/>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02">
    <w:name w:val="Medium Grid 3 Accent 2"/>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103">
    <w:name w:val="Medium Grid 3 Accent 3"/>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104">
    <w:name w:val="Medium Grid 3 Accent 4"/>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105">
    <w:name w:val="Medium Grid 3 Accent 5"/>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106">
    <w:name w:val="Medium Grid 3 Accent 6"/>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afff">
    <w:name w:val="Bibliography"/>
    <w:basedOn w:val="a2"/>
    <w:next w:val="a2"/>
    <w:uiPriority w:val="37"/>
    <w:semiHidden/>
    <w:unhideWhenUsed/>
    <w:rsid w:val="001E678E"/>
  </w:style>
  <w:style w:type="character" w:styleId="afff0">
    <w:name w:val="Hashtag"/>
    <w:basedOn w:val="a3"/>
    <w:uiPriority w:val="99"/>
    <w:semiHidden/>
    <w:unhideWhenUsed/>
    <w:rsid w:val="001E678E"/>
    <w:rPr>
      <w:rFonts w:ascii="Meiryo UI" w:eastAsia="Meiryo UI" w:hAnsi="Meiryo UI"/>
      <w:color w:val="2B579A"/>
      <w:shd w:val="clear" w:color="auto" w:fill="E1DFDD"/>
    </w:rPr>
  </w:style>
  <w:style w:type="paragraph" w:styleId="afff1">
    <w:name w:val="Message Header"/>
    <w:basedOn w:val="a2"/>
    <w:link w:val="afff2"/>
    <w:uiPriority w:val="99"/>
    <w:semiHidden/>
    <w:unhideWhenUsed/>
    <w:rsid w:val="001E678E"/>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theme="majorBidi"/>
      <w:sz w:val="24"/>
      <w:szCs w:val="24"/>
    </w:rPr>
  </w:style>
  <w:style w:type="character" w:customStyle="1" w:styleId="afff2">
    <w:name w:val="メッセージ見出し (文字)"/>
    <w:basedOn w:val="a3"/>
    <w:link w:val="afff1"/>
    <w:uiPriority w:val="99"/>
    <w:semiHidden/>
    <w:rsid w:val="001E678E"/>
    <w:rPr>
      <w:rFonts w:ascii="Meiryo UI" w:eastAsiaTheme="majorEastAsia" w:hAnsi="Meiryo UI" w:cstheme="majorBidi"/>
      <w:sz w:val="24"/>
      <w:szCs w:val="24"/>
      <w:shd w:val="pct20" w:color="auto" w:fill="auto"/>
    </w:rPr>
  </w:style>
  <w:style w:type="table" w:styleId="afff3">
    <w:name w:val="Table Elegant"/>
    <w:basedOn w:val="a4"/>
    <w:uiPriority w:val="99"/>
    <w:semiHidden/>
    <w:unhideWhenUsed/>
    <w:rsid w:val="001E678E"/>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4">
    <w:name w:val="List"/>
    <w:basedOn w:val="a2"/>
    <w:uiPriority w:val="99"/>
    <w:semiHidden/>
    <w:unhideWhenUsed/>
    <w:rsid w:val="001E678E"/>
    <w:pPr>
      <w:ind w:left="360" w:hanging="360"/>
      <w:contextualSpacing/>
    </w:pPr>
  </w:style>
  <w:style w:type="paragraph" w:styleId="28">
    <w:name w:val="List 2"/>
    <w:basedOn w:val="a2"/>
    <w:uiPriority w:val="99"/>
    <w:semiHidden/>
    <w:unhideWhenUsed/>
    <w:rsid w:val="001E678E"/>
    <w:pPr>
      <w:ind w:left="720" w:hanging="360"/>
      <w:contextualSpacing/>
    </w:pPr>
  </w:style>
  <w:style w:type="paragraph" w:styleId="38">
    <w:name w:val="List 3"/>
    <w:basedOn w:val="a2"/>
    <w:uiPriority w:val="99"/>
    <w:semiHidden/>
    <w:unhideWhenUsed/>
    <w:rsid w:val="001E678E"/>
    <w:pPr>
      <w:ind w:left="1080" w:hanging="360"/>
      <w:contextualSpacing/>
    </w:pPr>
  </w:style>
  <w:style w:type="paragraph" w:styleId="4b">
    <w:name w:val="List 4"/>
    <w:basedOn w:val="a2"/>
    <w:uiPriority w:val="99"/>
    <w:semiHidden/>
    <w:unhideWhenUsed/>
    <w:rsid w:val="001E678E"/>
    <w:pPr>
      <w:ind w:left="1440" w:hanging="360"/>
      <w:contextualSpacing/>
    </w:pPr>
  </w:style>
  <w:style w:type="paragraph" w:styleId="5b">
    <w:name w:val="List 5"/>
    <w:basedOn w:val="a2"/>
    <w:uiPriority w:val="99"/>
    <w:semiHidden/>
    <w:unhideWhenUsed/>
    <w:rsid w:val="001E678E"/>
    <w:pPr>
      <w:ind w:left="1800" w:hanging="360"/>
      <w:contextualSpacing/>
    </w:pPr>
  </w:style>
  <w:style w:type="table" w:styleId="12">
    <w:name w:val="Table List 1"/>
    <w:basedOn w:val="a4"/>
    <w:uiPriority w:val="99"/>
    <w:semiHidden/>
    <w:unhideWhenUsed/>
    <w:rsid w:val="001E678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List 2"/>
    <w:basedOn w:val="a4"/>
    <w:uiPriority w:val="99"/>
    <w:semiHidden/>
    <w:unhideWhenUsed/>
    <w:rsid w:val="001E678E"/>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uiPriority w:val="99"/>
    <w:semiHidden/>
    <w:unhideWhenUsed/>
    <w:rsid w:val="001E678E"/>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c">
    <w:name w:val="Table List 4"/>
    <w:basedOn w:val="a4"/>
    <w:uiPriority w:val="99"/>
    <w:semiHidden/>
    <w:unhideWhenUsed/>
    <w:rsid w:val="001E678E"/>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c">
    <w:name w:val="Table List 5"/>
    <w:basedOn w:val="a4"/>
    <w:uiPriority w:val="99"/>
    <w:semiHidden/>
    <w:unhideWhenUsed/>
    <w:rsid w:val="001E678E"/>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9">
    <w:name w:val="Table List 6"/>
    <w:basedOn w:val="a4"/>
    <w:uiPriority w:val="99"/>
    <w:semiHidden/>
    <w:unhideWhenUsed/>
    <w:rsid w:val="001E678E"/>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9">
    <w:name w:val="Table List 7"/>
    <w:basedOn w:val="a4"/>
    <w:uiPriority w:val="99"/>
    <w:semiHidden/>
    <w:unhideWhenUsed/>
    <w:rsid w:val="001E678E"/>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9">
    <w:name w:val="Table List 8"/>
    <w:basedOn w:val="a4"/>
    <w:uiPriority w:val="99"/>
    <w:semiHidden/>
    <w:unhideWhenUsed/>
    <w:rsid w:val="001E678E"/>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5">
    <w:name w:val="List Continue"/>
    <w:basedOn w:val="a2"/>
    <w:uiPriority w:val="99"/>
    <w:semiHidden/>
    <w:unhideWhenUsed/>
    <w:rsid w:val="001E678E"/>
    <w:pPr>
      <w:spacing w:after="120"/>
      <w:ind w:left="360"/>
      <w:contextualSpacing/>
    </w:pPr>
  </w:style>
  <w:style w:type="paragraph" w:styleId="2a">
    <w:name w:val="List Continue 2"/>
    <w:basedOn w:val="a2"/>
    <w:uiPriority w:val="99"/>
    <w:semiHidden/>
    <w:unhideWhenUsed/>
    <w:rsid w:val="001E678E"/>
    <w:pPr>
      <w:spacing w:after="120"/>
      <w:ind w:left="720"/>
      <w:contextualSpacing/>
    </w:pPr>
  </w:style>
  <w:style w:type="paragraph" w:styleId="3a">
    <w:name w:val="List Continue 3"/>
    <w:basedOn w:val="a2"/>
    <w:uiPriority w:val="99"/>
    <w:semiHidden/>
    <w:unhideWhenUsed/>
    <w:rsid w:val="001E678E"/>
    <w:pPr>
      <w:spacing w:after="120"/>
      <w:ind w:left="1080"/>
      <w:contextualSpacing/>
    </w:pPr>
  </w:style>
  <w:style w:type="paragraph" w:styleId="4d">
    <w:name w:val="List Continue 4"/>
    <w:basedOn w:val="a2"/>
    <w:uiPriority w:val="99"/>
    <w:semiHidden/>
    <w:unhideWhenUsed/>
    <w:rsid w:val="001E678E"/>
    <w:pPr>
      <w:spacing w:after="120"/>
      <w:ind w:left="1440"/>
      <w:contextualSpacing/>
    </w:pPr>
  </w:style>
  <w:style w:type="paragraph" w:styleId="5d">
    <w:name w:val="List Continue 5"/>
    <w:basedOn w:val="a2"/>
    <w:uiPriority w:val="99"/>
    <w:semiHidden/>
    <w:unhideWhenUsed/>
    <w:rsid w:val="001E678E"/>
    <w:pPr>
      <w:spacing w:after="120"/>
      <w:ind w:left="1800"/>
      <w:contextualSpacing/>
    </w:pPr>
  </w:style>
  <w:style w:type="paragraph" w:styleId="afff6">
    <w:name w:val="List Paragraph"/>
    <w:basedOn w:val="a2"/>
    <w:uiPriority w:val="34"/>
    <w:semiHidden/>
    <w:unhideWhenUsed/>
    <w:qFormat/>
    <w:rsid w:val="001E678E"/>
    <w:pPr>
      <w:ind w:left="720"/>
      <w:contextualSpacing/>
    </w:pPr>
  </w:style>
  <w:style w:type="paragraph" w:styleId="a">
    <w:name w:val="List Number"/>
    <w:basedOn w:val="a2"/>
    <w:uiPriority w:val="99"/>
    <w:semiHidden/>
    <w:unhideWhenUsed/>
    <w:rsid w:val="001E678E"/>
    <w:pPr>
      <w:numPr>
        <w:numId w:val="13"/>
      </w:numPr>
      <w:contextualSpacing/>
    </w:pPr>
  </w:style>
  <w:style w:type="paragraph" w:styleId="2">
    <w:name w:val="List Number 2"/>
    <w:basedOn w:val="a2"/>
    <w:uiPriority w:val="99"/>
    <w:semiHidden/>
    <w:unhideWhenUsed/>
    <w:rsid w:val="001E678E"/>
    <w:pPr>
      <w:numPr>
        <w:numId w:val="14"/>
      </w:numPr>
      <w:contextualSpacing/>
    </w:pPr>
  </w:style>
  <w:style w:type="paragraph" w:styleId="3">
    <w:name w:val="List Number 3"/>
    <w:basedOn w:val="a2"/>
    <w:uiPriority w:val="99"/>
    <w:semiHidden/>
    <w:unhideWhenUsed/>
    <w:rsid w:val="001E678E"/>
    <w:pPr>
      <w:numPr>
        <w:numId w:val="15"/>
      </w:numPr>
      <w:contextualSpacing/>
    </w:pPr>
  </w:style>
  <w:style w:type="paragraph" w:styleId="4">
    <w:name w:val="List Number 4"/>
    <w:basedOn w:val="a2"/>
    <w:uiPriority w:val="99"/>
    <w:semiHidden/>
    <w:unhideWhenUsed/>
    <w:rsid w:val="001E678E"/>
    <w:pPr>
      <w:numPr>
        <w:numId w:val="16"/>
      </w:numPr>
      <w:contextualSpacing/>
    </w:pPr>
  </w:style>
  <w:style w:type="paragraph" w:styleId="5">
    <w:name w:val="List Number 5"/>
    <w:basedOn w:val="a2"/>
    <w:uiPriority w:val="99"/>
    <w:semiHidden/>
    <w:unhideWhenUsed/>
    <w:rsid w:val="001E678E"/>
    <w:pPr>
      <w:numPr>
        <w:numId w:val="17"/>
      </w:numPr>
      <w:contextualSpacing/>
    </w:pPr>
  </w:style>
  <w:style w:type="paragraph" w:styleId="a0">
    <w:name w:val="List Bullet"/>
    <w:basedOn w:val="a2"/>
    <w:uiPriority w:val="99"/>
    <w:semiHidden/>
    <w:unhideWhenUsed/>
    <w:rsid w:val="001E678E"/>
    <w:pPr>
      <w:numPr>
        <w:numId w:val="8"/>
      </w:numPr>
      <w:contextualSpacing/>
    </w:pPr>
  </w:style>
  <w:style w:type="paragraph" w:styleId="20">
    <w:name w:val="List Bullet 2"/>
    <w:basedOn w:val="a2"/>
    <w:uiPriority w:val="99"/>
    <w:semiHidden/>
    <w:unhideWhenUsed/>
    <w:rsid w:val="001E678E"/>
    <w:pPr>
      <w:numPr>
        <w:numId w:val="9"/>
      </w:numPr>
      <w:contextualSpacing/>
    </w:pPr>
  </w:style>
  <w:style w:type="paragraph" w:styleId="30">
    <w:name w:val="List Bullet 3"/>
    <w:basedOn w:val="a2"/>
    <w:uiPriority w:val="99"/>
    <w:semiHidden/>
    <w:unhideWhenUsed/>
    <w:rsid w:val="001E678E"/>
    <w:pPr>
      <w:numPr>
        <w:numId w:val="10"/>
      </w:numPr>
      <w:contextualSpacing/>
    </w:pPr>
  </w:style>
  <w:style w:type="paragraph" w:styleId="40">
    <w:name w:val="List Bullet 4"/>
    <w:basedOn w:val="a2"/>
    <w:uiPriority w:val="99"/>
    <w:semiHidden/>
    <w:unhideWhenUsed/>
    <w:rsid w:val="001E678E"/>
    <w:pPr>
      <w:numPr>
        <w:numId w:val="11"/>
      </w:numPr>
      <w:contextualSpacing/>
    </w:pPr>
  </w:style>
  <w:style w:type="paragraph" w:styleId="50">
    <w:name w:val="List Bullet 5"/>
    <w:basedOn w:val="a2"/>
    <w:uiPriority w:val="99"/>
    <w:semiHidden/>
    <w:unhideWhenUsed/>
    <w:rsid w:val="001E678E"/>
    <w:pPr>
      <w:numPr>
        <w:numId w:val="12"/>
      </w:numPr>
      <w:contextualSpacing/>
    </w:pPr>
  </w:style>
  <w:style w:type="table" w:styleId="13">
    <w:name w:val="Table Classic 1"/>
    <w:basedOn w:val="a4"/>
    <w:uiPriority w:val="99"/>
    <w:semiHidden/>
    <w:unhideWhenUsed/>
    <w:rsid w:val="001E678E"/>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lassic 2"/>
    <w:basedOn w:val="a4"/>
    <w:uiPriority w:val="99"/>
    <w:semiHidden/>
    <w:unhideWhenUsed/>
    <w:rsid w:val="001E678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b">
    <w:name w:val="Table Classic 3"/>
    <w:basedOn w:val="a4"/>
    <w:uiPriority w:val="99"/>
    <w:semiHidden/>
    <w:unhideWhenUsed/>
    <w:rsid w:val="001E678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e">
    <w:name w:val="Table Classic 4"/>
    <w:basedOn w:val="a4"/>
    <w:uiPriority w:val="99"/>
    <w:semiHidden/>
    <w:unhideWhenUsed/>
    <w:rsid w:val="001E678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7">
    <w:name w:val="table of figures"/>
    <w:basedOn w:val="a2"/>
    <w:next w:val="a2"/>
    <w:uiPriority w:val="99"/>
    <w:semiHidden/>
    <w:unhideWhenUsed/>
    <w:rsid w:val="001E678E"/>
  </w:style>
  <w:style w:type="character" w:styleId="afff8">
    <w:name w:val="endnote reference"/>
    <w:basedOn w:val="a3"/>
    <w:uiPriority w:val="99"/>
    <w:semiHidden/>
    <w:unhideWhenUsed/>
    <w:rsid w:val="001E678E"/>
    <w:rPr>
      <w:rFonts w:ascii="Meiryo UI" w:eastAsia="Meiryo UI" w:hAnsi="Meiryo UI"/>
      <w:vertAlign w:val="superscript"/>
    </w:rPr>
  </w:style>
  <w:style w:type="paragraph" w:styleId="afff9">
    <w:name w:val="table of authorities"/>
    <w:basedOn w:val="a2"/>
    <w:next w:val="a2"/>
    <w:uiPriority w:val="99"/>
    <w:semiHidden/>
    <w:unhideWhenUsed/>
    <w:rsid w:val="001E678E"/>
    <w:pPr>
      <w:ind w:left="220" w:hanging="220"/>
    </w:pPr>
  </w:style>
  <w:style w:type="paragraph" w:styleId="afffa">
    <w:name w:val="toa heading"/>
    <w:basedOn w:val="a2"/>
    <w:next w:val="a2"/>
    <w:uiPriority w:val="99"/>
    <w:semiHidden/>
    <w:unhideWhenUsed/>
    <w:rsid w:val="001E678E"/>
    <w:pPr>
      <w:spacing w:before="120"/>
    </w:pPr>
    <w:rPr>
      <w:rFonts w:eastAsiaTheme="majorEastAsia" w:cstheme="majorBidi"/>
      <w:b/>
      <w:bCs/>
      <w:sz w:val="24"/>
      <w:szCs w:val="24"/>
    </w:rPr>
  </w:style>
  <w:style w:type="table" w:styleId="130">
    <w:name w:val="Colorful List"/>
    <w:basedOn w:val="a4"/>
    <w:uiPriority w:val="72"/>
    <w:semiHidden/>
    <w:unhideWhenUsed/>
    <w:rsid w:val="001E678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31">
    <w:name w:val="Colorful List Accent 1"/>
    <w:basedOn w:val="a4"/>
    <w:uiPriority w:val="72"/>
    <w:semiHidden/>
    <w:unhideWhenUsed/>
    <w:rsid w:val="001E678E"/>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132">
    <w:name w:val="Colorful List Accent 2"/>
    <w:basedOn w:val="a4"/>
    <w:uiPriority w:val="72"/>
    <w:semiHidden/>
    <w:unhideWhenUsed/>
    <w:rsid w:val="001E678E"/>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133">
    <w:name w:val="Colorful List Accent 3"/>
    <w:basedOn w:val="a4"/>
    <w:uiPriority w:val="72"/>
    <w:semiHidden/>
    <w:unhideWhenUsed/>
    <w:rsid w:val="001E678E"/>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134">
    <w:name w:val="Colorful List Accent 4"/>
    <w:basedOn w:val="a4"/>
    <w:uiPriority w:val="72"/>
    <w:semiHidden/>
    <w:unhideWhenUsed/>
    <w:rsid w:val="001E678E"/>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135">
    <w:name w:val="Colorful List Accent 5"/>
    <w:basedOn w:val="a4"/>
    <w:uiPriority w:val="72"/>
    <w:semiHidden/>
    <w:unhideWhenUsed/>
    <w:rsid w:val="001E678E"/>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136">
    <w:name w:val="Colorful List Accent 6"/>
    <w:basedOn w:val="a4"/>
    <w:uiPriority w:val="72"/>
    <w:rsid w:val="001E678E"/>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14">
    <w:name w:val="Table Colorful 1"/>
    <w:basedOn w:val="a4"/>
    <w:uiPriority w:val="99"/>
    <w:semiHidden/>
    <w:unhideWhenUsed/>
    <w:rsid w:val="001E678E"/>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c">
    <w:name w:val="Table Colorful 2"/>
    <w:basedOn w:val="a4"/>
    <w:uiPriority w:val="99"/>
    <w:semiHidden/>
    <w:unhideWhenUsed/>
    <w:rsid w:val="001E678E"/>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uiPriority w:val="99"/>
    <w:semiHidden/>
    <w:unhideWhenUsed/>
    <w:rsid w:val="001E678E"/>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20">
    <w:name w:val="Colorful Shading"/>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1">
    <w:name w:val="Colorful Shading Accent 1"/>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122">
    <w:name w:val="Colorful Shading Accent 2"/>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123">
    <w:name w:val="Colorful Shading Accent 3"/>
    <w:basedOn w:val="a4"/>
    <w:uiPriority w:val="71"/>
    <w:semiHidden/>
    <w:unhideWhenUsed/>
    <w:rsid w:val="001E678E"/>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124">
    <w:name w:val="Colorful Shading Accent 4"/>
    <w:basedOn w:val="a4"/>
    <w:uiPriority w:val="71"/>
    <w:semiHidden/>
    <w:unhideWhenUsed/>
    <w:rsid w:val="001E678E"/>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125">
    <w:name w:val="Colorful Shading Accent 5"/>
    <w:basedOn w:val="a4"/>
    <w:uiPriority w:val="71"/>
    <w:semiHidden/>
    <w:unhideWhenUsed/>
    <w:rsid w:val="001E678E"/>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126">
    <w:name w:val="Colorful Shading Accent 6"/>
    <w:basedOn w:val="a4"/>
    <w:uiPriority w:val="71"/>
    <w:rsid w:val="001E678E"/>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140">
    <w:name w:val="Colorful Grid"/>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41">
    <w:name w:val="Colorful Grid Accent 1"/>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42">
    <w:name w:val="Colorful Grid Accent 2"/>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43">
    <w:name w:val="Colorful Grid Accent 3"/>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44">
    <w:name w:val="Colorful Grid Accent 4"/>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145">
    <w:name w:val="Colorful Grid Accent 5"/>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146">
    <w:name w:val="Colorful Grid Accent 6"/>
    <w:basedOn w:val="a4"/>
    <w:uiPriority w:val="73"/>
    <w:rsid w:val="001E678E"/>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afffb">
    <w:name w:val="envelope address"/>
    <w:basedOn w:val="a2"/>
    <w:uiPriority w:val="99"/>
    <w:semiHidden/>
    <w:unhideWhenUsed/>
    <w:rsid w:val="001E678E"/>
    <w:pPr>
      <w:framePr w:w="7920" w:h="1980" w:hRule="exact" w:hSpace="180" w:wrap="auto" w:hAnchor="page" w:xAlign="center" w:yAlign="bottom"/>
      <w:ind w:left="2880"/>
    </w:pPr>
    <w:rPr>
      <w:rFonts w:eastAsiaTheme="majorEastAsia" w:cstheme="majorBidi"/>
      <w:sz w:val="24"/>
      <w:szCs w:val="24"/>
    </w:rPr>
  </w:style>
  <w:style w:type="numbering" w:styleId="a1">
    <w:name w:val="Outline List 3"/>
    <w:basedOn w:val="a5"/>
    <w:uiPriority w:val="99"/>
    <w:semiHidden/>
    <w:unhideWhenUsed/>
    <w:rsid w:val="001E678E"/>
    <w:pPr>
      <w:numPr>
        <w:numId w:val="26"/>
      </w:numPr>
    </w:pPr>
  </w:style>
  <w:style w:type="table" w:styleId="15">
    <w:name w:val="Plain Table 1"/>
    <w:basedOn w:val="a4"/>
    <w:uiPriority w:val="41"/>
    <w:rsid w:val="001E678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d">
    <w:name w:val="Plain Table 2"/>
    <w:basedOn w:val="a4"/>
    <w:uiPriority w:val="42"/>
    <w:rsid w:val="001E67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d">
    <w:name w:val="Plain Table 3"/>
    <w:basedOn w:val="a4"/>
    <w:uiPriority w:val="43"/>
    <w:rsid w:val="001E67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f">
    <w:name w:val="Plain Table 4"/>
    <w:basedOn w:val="a4"/>
    <w:uiPriority w:val="44"/>
    <w:rsid w:val="001E67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e">
    <w:name w:val="Plain Table 5"/>
    <w:basedOn w:val="a4"/>
    <w:uiPriority w:val="45"/>
    <w:rsid w:val="001E678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c">
    <w:name w:val="No Spacing"/>
    <w:uiPriority w:val="1"/>
    <w:qFormat/>
    <w:rsid w:val="001E678E"/>
    <w:rPr>
      <w:rFonts w:ascii="Meiryo UI" w:hAnsi="Meiryo UI"/>
    </w:rPr>
  </w:style>
  <w:style w:type="paragraph" w:styleId="afffd">
    <w:name w:val="Date"/>
    <w:basedOn w:val="a2"/>
    <w:next w:val="a2"/>
    <w:link w:val="afffe"/>
    <w:uiPriority w:val="99"/>
    <w:semiHidden/>
    <w:unhideWhenUsed/>
    <w:rsid w:val="001E678E"/>
    <w:rPr>
      <w:rFonts w:eastAsia="Meiryo UI"/>
    </w:rPr>
  </w:style>
  <w:style w:type="character" w:customStyle="1" w:styleId="afffe">
    <w:name w:val="日付 (文字)"/>
    <w:basedOn w:val="a3"/>
    <w:link w:val="afffd"/>
    <w:uiPriority w:val="99"/>
    <w:semiHidden/>
    <w:rsid w:val="001E678E"/>
    <w:rPr>
      <w:rFonts w:ascii="Meiryo UI" w:eastAsia="Meiryo UI" w:hAnsi="Meiryo UI"/>
    </w:rPr>
  </w:style>
  <w:style w:type="paragraph" w:styleId="Web">
    <w:name w:val="Normal (Web)"/>
    <w:basedOn w:val="a2"/>
    <w:uiPriority w:val="99"/>
    <w:semiHidden/>
    <w:unhideWhenUsed/>
    <w:rsid w:val="001E678E"/>
    <w:rPr>
      <w:rFonts w:cs="Times New Roman"/>
      <w:sz w:val="24"/>
      <w:szCs w:val="24"/>
    </w:rPr>
  </w:style>
  <w:style w:type="character" w:styleId="affff">
    <w:name w:val="Smart Hyperlink"/>
    <w:basedOn w:val="a3"/>
    <w:uiPriority w:val="99"/>
    <w:semiHidden/>
    <w:unhideWhenUsed/>
    <w:rsid w:val="001E678E"/>
    <w:rPr>
      <w:rFonts w:ascii="Meiryo UI" w:eastAsia="Meiryo UI" w:hAnsi="Meiryo UI"/>
      <w:u w:val="dotted"/>
    </w:rPr>
  </w:style>
  <w:style w:type="character" w:styleId="affff0">
    <w:name w:val="Unresolved Mention"/>
    <w:basedOn w:val="a3"/>
    <w:uiPriority w:val="99"/>
    <w:semiHidden/>
    <w:unhideWhenUsed/>
    <w:rsid w:val="001E678E"/>
    <w:rPr>
      <w:rFonts w:ascii="Meiryo UI" w:eastAsia="Meiryo UI" w:hAnsi="Meiryo UI"/>
      <w:color w:val="605E5C"/>
      <w:shd w:val="clear" w:color="auto" w:fill="E1DFDD"/>
    </w:rPr>
  </w:style>
  <w:style w:type="paragraph" w:styleId="affff1">
    <w:name w:val="Body Text"/>
    <w:basedOn w:val="a2"/>
    <w:link w:val="affff2"/>
    <w:uiPriority w:val="99"/>
    <w:semiHidden/>
    <w:unhideWhenUsed/>
    <w:rsid w:val="001E678E"/>
    <w:pPr>
      <w:spacing w:after="120"/>
    </w:pPr>
    <w:rPr>
      <w:rFonts w:eastAsia="Meiryo UI"/>
    </w:rPr>
  </w:style>
  <w:style w:type="character" w:customStyle="1" w:styleId="affff2">
    <w:name w:val="本文 (文字)"/>
    <w:basedOn w:val="a3"/>
    <w:link w:val="affff1"/>
    <w:uiPriority w:val="99"/>
    <w:semiHidden/>
    <w:rsid w:val="001E678E"/>
    <w:rPr>
      <w:rFonts w:ascii="Meiryo UI" w:eastAsia="Meiryo UI" w:hAnsi="Meiryo UI"/>
    </w:rPr>
  </w:style>
  <w:style w:type="paragraph" w:styleId="2e">
    <w:name w:val="Body Text 2"/>
    <w:basedOn w:val="a2"/>
    <w:link w:val="2f"/>
    <w:uiPriority w:val="99"/>
    <w:semiHidden/>
    <w:unhideWhenUsed/>
    <w:rsid w:val="001E678E"/>
    <w:pPr>
      <w:spacing w:after="120" w:line="480" w:lineRule="auto"/>
    </w:pPr>
    <w:rPr>
      <w:rFonts w:eastAsia="Meiryo UI"/>
    </w:rPr>
  </w:style>
  <w:style w:type="character" w:customStyle="1" w:styleId="2f">
    <w:name w:val="本文 2 (文字)"/>
    <w:basedOn w:val="a3"/>
    <w:link w:val="2e"/>
    <w:uiPriority w:val="99"/>
    <w:semiHidden/>
    <w:rsid w:val="001E678E"/>
    <w:rPr>
      <w:rFonts w:ascii="Meiryo UI" w:eastAsia="Meiryo UI" w:hAnsi="Meiryo UI"/>
    </w:rPr>
  </w:style>
  <w:style w:type="paragraph" w:styleId="affff3">
    <w:name w:val="Body Text Indent"/>
    <w:basedOn w:val="a2"/>
    <w:link w:val="affff4"/>
    <w:uiPriority w:val="99"/>
    <w:semiHidden/>
    <w:unhideWhenUsed/>
    <w:rsid w:val="001E678E"/>
    <w:pPr>
      <w:spacing w:after="120"/>
      <w:ind w:left="360"/>
    </w:pPr>
    <w:rPr>
      <w:rFonts w:eastAsia="Meiryo UI"/>
    </w:rPr>
  </w:style>
  <w:style w:type="character" w:customStyle="1" w:styleId="affff4">
    <w:name w:val="本文インデント (文字)"/>
    <w:basedOn w:val="a3"/>
    <w:link w:val="affff3"/>
    <w:uiPriority w:val="99"/>
    <w:semiHidden/>
    <w:rsid w:val="001E678E"/>
    <w:rPr>
      <w:rFonts w:ascii="Meiryo UI" w:eastAsia="Meiryo UI" w:hAnsi="Meiryo UI"/>
    </w:rPr>
  </w:style>
  <w:style w:type="paragraph" w:styleId="2f0">
    <w:name w:val="Body Text Indent 2"/>
    <w:basedOn w:val="a2"/>
    <w:link w:val="2f1"/>
    <w:uiPriority w:val="99"/>
    <w:semiHidden/>
    <w:unhideWhenUsed/>
    <w:rsid w:val="001E678E"/>
    <w:pPr>
      <w:spacing w:after="120" w:line="480" w:lineRule="auto"/>
      <w:ind w:left="360"/>
    </w:pPr>
    <w:rPr>
      <w:rFonts w:eastAsia="Meiryo UI"/>
    </w:rPr>
  </w:style>
  <w:style w:type="character" w:customStyle="1" w:styleId="2f1">
    <w:name w:val="本文インデント 2 (文字)"/>
    <w:basedOn w:val="a3"/>
    <w:link w:val="2f0"/>
    <w:uiPriority w:val="99"/>
    <w:semiHidden/>
    <w:rsid w:val="001E678E"/>
    <w:rPr>
      <w:rFonts w:ascii="Meiryo UI" w:eastAsia="Meiryo UI" w:hAnsi="Meiryo UI"/>
    </w:rPr>
  </w:style>
  <w:style w:type="paragraph" w:styleId="affff5">
    <w:name w:val="Body Text First Indent"/>
    <w:basedOn w:val="affff1"/>
    <w:link w:val="affff6"/>
    <w:uiPriority w:val="99"/>
    <w:semiHidden/>
    <w:unhideWhenUsed/>
    <w:rsid w:val="001E678E"/>
    <w:pPr>
      <w:spacing w:after="0"/>
      <w:ind w:firstLine="360"/>
    </w:pPr>
  </w:style>
  <w:style w:type="character" w:customStyle="1" w:styleId="affff6">
    <w:name w:val="本文字下げ (文字)"/>
    <w:basedOn w:val="affff2"/>
    <w:link w:val="affff5"/>
    <w:uiPriority w:val="99"/>
    <w:semiHidden/>
    <w:rsid w:val="001E678E"/>
    <w:rPr>
      <w:rFonts w:ascii="Meiryo UI" w:eastAsia="Meiryo UI" w:hAnsi="Meiryo UI"/>
    </w:rPr>
  </w:style>
  <w:style w:type="paragraph" w:styleId="2f2">
    <w:name w:val="Body Text First Indent 2"/>
    <w:basedOn w:val="affff3"/>
    <w:link w:val="2f3"/>
    <w:uiPriority w:val="99"/>
    <w:semiHidden/>
    <w:unhideWhenUsed/>
    <w:rsid w:val="001E678E"/>
    <w:pPr>
      <w:spacing w:after="0"/>
      <w:ind w:firstLine="360"/>
    </w:pPr>
  </w:style>
  <w:style w:type="character" w:customStyle="1" w:styleId="2f3">
    <w:name w:val="本文字下げ 2 (文字)"/>
    <w:basedOn w:val="affff4"/>
    <w:link w:val="2f2"/>
    <w:uiPriority w:val="99"/>
    <w:semiHidden/>
    <w:rsid w:val="001E678E"/>
    <w:rPr>
      <w:rFonts w:ascii="Meiryo UI" w:eastAsia="Meiryo UI" w:hAnsi="Meiryo UI"/>
    </w:rPr>
  </w:style>
  <w:style w:type="paragraph" w:styleId="affff7">
    <w:name w:val="Normal Indent"/>
    <w:basedOn w:val="a2"/>
    <w:uiPriority w:val="99"/>
    <w:semiHidden/>
    <w:unhideWhenUsed/>
    <w:rsid w:val="001E678E"/>
    <w:pPr>
      <w:ind w:left="720"/>
    </w:pPr>
  </w:style>
  <w:style w:type="paragraph" w:styleId="affff8">
    <w:name w:val="Note Heading"/>
    <w:basedOn w:val="a2"/>
    <w:next w:val="a2"/>
    <w:link w:val="affff9"/>
    <w:uiPriority w:val="99"/>
    <w:semiHidden/>
    <w:unhideWhenUsed/>
    <w:rsid w:val="001E678E"/>
    <w:rPr>
      <w:rFonts w:eastAsia="Meiryo UI"/>
    </w:rPr>
  </w:style>
  <w:style w:type="character" w:customStyle="1" w:styleId="affff9">
    <w:name w:val="記 (文字)"/>
    <w:basedOn w:val="a3"/>
    <w:link w:val="affff8"/>
    <w:uiPriority w:val="99"/>
    <w:semiHidden/>
    <w:rsid w:val="001E678E"/>
    <w:rPr>
      <w:rFonts w:ascii="Meiryo UI" w:eastAsia="Meiryo UI" w:hAnsi="Meiryo UI"/>
    </w:rPr>
  </w:style>
  <w:style w:type="table" w:styleId="affffa">
    <w:name w:val="Table Contemporary"/>
    <w:basedOn w:val="a4"/>
    <w:uiPriority w:val="99"/>
    <w:semiHidden/>
    <w:unhideWhenUsed/>
    <w:rsid w:val="001E678E"/>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f4">
    <w:name w:val="Light List"/>
    <w:basedOn w:val="a4"/>
    <w:uiPriority w:val="61"/>
    <w:semiHidden/>
    <w:unhideWhenUsed/>
    <w:rsid w:val="001E678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2f5">
    <w:name w:val="Light List Accent 1"/>
    <w:basedOn w:val="a4"/>
    <w:uiPriority w:val="61"/>
    <w:semiHidden/>
    <w:unhideWhenUsed/>
    <w:rsid w:val="001E678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f6">
    <w:name w:val="Light List Accent 2"/>
    <w:basedOn w:val="a4"/>
    <w:uiPriority w:val="61"/>
    <w:semiHidden/>
    <w:unhideWhenUsed/>
    <w:rsid w:val="001E678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2f7">
    <w:name w:val="Light List Accent 3"/>
    <w:basedOn w:val="a4"/>
    <w:uiPriority w:val="61"/>
    <w:semiHidden/>
    <w:unhideWhenUsed/>
    <w:rsid w:val="001E678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2f8">
    <w:name w:val="Light List Accent 4"/>
    <w:basedOn w:val="a4"/>
    <w:uiPriority w:val="61"/>
    <w:semiHidden/>
    <w:unhideWhenUsed/>
    <w:rsid w:val="001E678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2f9">
    <w:name w:val="Light List Accent 5"/>
    <w:basedOn w:val="a4"/>
    <w:uiPriority w:val="61"/>
    <w:semiHidden/>
    <w:unhideWhenUsed/>
    <w:rsid w:val="001E678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2fa">
    <w:name w:val="Light List Accent 6"/>
    <w:basedOn w:val="a4"/>
    <w:uiPriority w:val="61"/>
    <w:semiHidden/>
    <w:unhideWhenUsed/>
    <w:rsid w:val="001E678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16">
    <w:name w:val="Light Shading"/>
    <w:basedOn w:val="a4"/>
    <w:uiPriority w:val="60"/>
    <w:semiHidden/>
    <w:unhideWhenUsed/>
    <w:rsid w:val="001E678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7">
    <w:name w:val="Light Shading Accent 1"/>
    <w:basedOn w:val="a4"/>
    <w:uiPriority w:val="60"/>
    <w:semiHidden/>
    <w:unhideWhenUsed/>
    <w:rsid w:val="001E678E"/>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18">
    <w:name w:val="Light Shading Accent 2"/>
    <w:basedOn w:val="a4"/>
    <w:uiPriority w:val="60"/>
    <w:semiHidden/>
    <w:unhideWhenUsed/>
    <w:rsid w:val="001E678E"/>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19">
    <w:name w:val="Light Shading Accent 3"/>
    <w:basedOn w:val="a4"/>
    <w:uiPriority w:val="60"/>
    <w:semiHidden/>
    <w:unhideWhenUsed/>
    <w:rsid w:val="001E678E"/>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1a">
    <w:name w:val="Light Shading Accent 4"/>
    <w:basedOn w:val="a4"/>
    <w:uiPriority w:val="60"/>
    <w:semiHidden/>
    <w:unhideWhenUsed/>
    <w:rsid w:val="001E678E"/>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1b">
    <w:name w:val="Light Shading Accent 5"/>
    <w:basedOn w:val="a4"/>
    <w:uiPriority w:val="60"/>
    <w:semiHidden/>
    <w:unhideWhenUsed/>
    <w:rsid w:val="001E678E"/>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1c">
    <w:name w:val="Light Shading Accent 6"/>
    <w:basedOn w:val="a4"/>
    <w:uiPriority w:val="60"/>
    <w:semiHidden/>
    <w:unhideWhenUsed/>
    <w:rsid w:val="001E678E"/>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3e">
    <w:name w:val="Light Grid"/>
    <w:basedOn w:val="a4"/>
    <w:uiPriority w:val="62"/>
    <w:semiHidden/>
    <w:unhideWhenUsed/>
    <w:rsid w:val="001E678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3f">
    <w:name w:val="Light Grid Accent 1"/>
    <w:basedOn w:val="a4"/>
    <w:uiPriority w:val="62"/>
    <w:rsid w:val="001E678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3f0">
    <w:name w:val="Light Grid Accent 2"/>
    <w:basedOn w:val="a4"/>
    <w:uiPriority w:val="62"/>
    <w:semiHidden/>
    <w:unhideWhenUsed/>
    <w:rsid w:val="001E678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3f1">
    <w:name w:val="Light Grid Accent 3"/>
    <w:basedOn w:val="a4"/>
    <w:uiPriority w:val="62"/>
    <w:semiHidden/>
    <w:unhideWhenUsed/>
    <w:rsid w:val="001E678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3f2">
    <w:name w:val="Light Grid Accent 4"/>
    <w:basedOn w:val="a4"/>
    <w:uiPriority w:val="62"/>
    <w:semiHidden/>
    <w:unhideWhenUsed/>
    <w:rsid w:val="001E678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3f3">
    <w:name w:val="Light Grid Accent 5"/>
    <w:basedOn w:val="a4"/>
    <w:uiPriority w:val="62"/>
    <w:semiHidden/>
    <w:unhideWhenUsed/>
    <w:rsid w:val="001E678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3f4">
    <w:name w:val="Light Grid Accent 6"/>
    <w:basedOn w:val="a4"/>
    <w:uiPriority w:val="62"/>
    <w:semiHidden/>
    <w:unhideWhenUsed/>
    <w:rsid w:val="001E678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110">
    <w:name w:val="Dark List"/>
    <w:basedOn w:val="a4"/>
    <w:uiPriority w:val="70"/>
    <w:semiHidden/>
    <w:unhideWhenUsed/>
    <w:rsid w:val="001E678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1">
    <w:name w:val="Dark List Accent 1"/>
    <w:basedOn w:val="a4"/>
    <w:uiPriority w:val="70"/>
    <w:semiHidden/>
    <w:unhideWhenUsed/>
    <w:rsid w:val="001E678E"/>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112">
    <w:name w:val="Dark List Accent 2"/>
    <w:basedOn w:val="a4"/>
    <w:uiPriority w:val="70"/>
    <w:semiHidden/>
    <w:unhideWhenUsed/>
    <w:rsid w:val="001E678E"/>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113">
    <w:name w:val="Dark List Accent 3"/>
    <w:basedOn w:val="a4"/>
    <w:uiPriority w:val="70"/>
    <w:semiHidden/>
    <w:unhideWhenUsed/>
    <w:rsid w:val="001E678E"/>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114">
    <w:name w:val="Dark List Accent 4"/>
    <w:basedOn w:val="a4"/>
    <w:uiPriority w:val="70"/>
    <w:semiHidden/>
    <w:unhideWhenUsed/>
    <w:rsid w:val="001E678E"/>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115">
    <w:name w:val="Dark List Accent 5"/>
    <w:basedOn w:val="a4"/>
    <w:uiPriority w:val="70"/>
    <w:semiHidden/>
    <w:unhideWhenUsed/>
    <w:rsid w:val="001E678E"/>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116">
    <w:name w:val="Dark List Accent 6"/>
    <w:basedOn w:val="a4"/>
    <w:uiPriority w:val="70"/>
    <w:rsid w:val="001E678E"/>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1d">
    <w:name w:val="List Table 1 Light"/>
    <w:basedOn w:val="a4"/>
    <w:uiPriority w:val="46"/>
    <w:rsid w:val="001E678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List Table 1 Light Accent 1"/>
    <w:basedOn w:val="a4"/>
    <w:uiPriority w:val="46"/>
    <w:rsid w:val="001E678E"/>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2">
    <w:name w:val="List Table 1 Light Accent 2"/>
    <w:basedOn w:val="a4"/>
    <w:uiPriority w:val="46"/>
    <w:rsid w:val="001E678E"/>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3">
    <w:name w:val="List Table 1 Light Accent 3"/>
    <w:basedOn w:val="a4"/>
    <w:uiPriority w:val="46"/>
    <w:rsid w:val="001E678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4">
    <w:name w:val="List Table 1 Light Accent 4"/>
    <w:basedOn w:val="a4"/>
    <w:uiPriority w:val="46"/>
    <w:rsid w:val="001E678E"/>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1-5">
    <w:name w:val="List Table 1 Light Accent 5"/>
    <w:basedOn w:val="a4"/>
    <w:uiPriority w:val="46"/>
    <w:rsid w:val="001E678E"/>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1-6">
    <w:name w:val="List Table 1 Light Accent 6"/>
    <w:basedOn w:val="a4"/>
    <w:uiPriority w:val="46"/>
    <w:rsid w:val="001E678E"/>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fb">
    <w:name w:val="List Table 2"/>
    <w:basedOn w:val="a4"/>
    <w:uiPriority w:val="47"/>
    <w:rsid w:val="001E678E"/>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List Table 2 Accent 1"/>
    <w:basedOn w:val="a4"/>
    <w:uiPriority w:val="47"/>
    <w:rsid w:val="001E678E"/>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
    <w:name w:val="List Table 2 Accent 2"/>
    <w:basedOn w:val="a4"/>
    <w:uiPriority w:val="47"/>
    <w:rsid w:val="001E678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
    <w:name w:val="List Table 2 Accent 3"/>
    <w:basedOn w:val="a4"/>
    <w:uiPriority w:val="47"/>
    <w:rsid w:val="001E678E"/>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
    <w:name w:val="List Table 2 Accent 4"/>
    <w:basedOn w:val="a4"/>
    <w:uiPriority w:val="47"/>
    <w:rsid w:val="001E678E"/>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
    <w:name w:val="List Table 2 Accent 5"/>
    <w:basedOn w:val="a4"/>
    <w:uiPriority w:val="47"/>
    <w:rsid w:val="001E678E"/>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
    <w:name w:val="List Table 2 Accent 6"/>
    <w:basedOn w:val="a4"/>
    <w:uiPriority w:val="47"/>
    <w:rsid w:val="001E678E"/>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5">
    <w:name w:val="List Table 3"/>
    <w:basedOn w:val="a4"/>
    <w:uiPriority w:val="48"/>
    <w:rsid w:val="001E678E"/>
    <w:rPr>
      <w:rFonts w:eastAsia="Meiryo U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
    <w:name w:val="List Table 3 Accent 1"/>
    <w:basedOn w:val="a4"/>
    <w:uiPriority w:val="48"/>
    <w:rsid w:val="001E678E"/>
    <w:rPr>
      <w:rFonts w:eastAsia="Meiryo U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3-2">
    <w:name w:val="List Table 3 Accent 2"/>
    <w:basedOn w:val="a4"/>
    <w:uiPriority w:val="48"/>
    <w:rsid w:val="001E678E"/>
    <w:rPr>
      <w:rFonts w:eastAsia="Meiryo UI"/>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3-3">
    <w:name w:val="List Table 3 Accent 3"/>
    <w:basedOn w:val="a4"/>
    <w:uiPriority w:val="48"/>
    <w:rsid w:val="001E678E"/>
    <w:rPr>
      <w:rFonts w:eastAsia="Meiryo UI"/>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4">
    <w:name w:val="List Table 3 Accent 4"/>
    <w:basedOn w:val="a4"/>
    <w:uiPriority w:val="48"/>
    <w:rsid w:val="001E678E"/>
    <w:rPr>
      <w:rFonts w:eastAsia="Meiryo UI"/>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3-5">
    <w:name w:val="List Table 3 Accent 5"/>
    <w:basedOn w:val="a4"/>
    <w:uiPriority w:val="48"/>
    <w:rsid w:val="001E678E"/>
    <w:rPr>
      <w:rFonts w:eastAsia="Meiryo U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3-6">
    <w:name w:val="List Table 3 Accent 6"/>
    <w:basedOn w:val="a4"/>
    <w:uiPriority w:val="48"/>
    <w:rsid w:val="001E678E"/>
    <w:rPr>
      <w:rFonts w:eastAsia="Meiryo UI"/>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4f0">
    <w:name w:val="List Table 4"/>
    <w:basedOn w:val="a4"/>
    <w:uiPriority w:val="49"/>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
    <w:name w:val="List Table 4 Accent 2"/>
    <w:basedOn w:val="a4"/>
    <w:uiPriority w:val="49"/>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
    <w:name w:val="List Table 4 Accent 3"/>
    <w:basedOn w:val="a4"/>
    <w:uiPriority w:val="49"/>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
    <w:name w:val="List Table 4 Accent 4"/>
    <w:basedOn w:val="a4"/>
    <w:uiPriority w:val="49"/>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
    <w:name w:val="List Table 4 Accent 5"/>
    <w:basedOn w:val="a4"/>
    <w:uiPriority w:val="49"/>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
    <w:name w:val="List Table 4 Accent 6"/>
    <w:basedOn w:val="a4"/>
    <w:uiPriority w:val="49"/>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f">
    <w:name w:val="List Table 5 Dark"/>
    <w:basedOn w:val="a4"/>
    <w:uiPriority w:val="50"/>
    <w:rsid w:val="001E678E"/>
    <w:rPr>
      <w:rFonts w:eastAsia="Meiryo UI"/>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1E678E"/>
    <w:rPr>
      <w:rFonts w:eastAsia="Meiryo UI"/>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1E678E"/>
    <w:rPr>
      <w:rFonts w:eastAsia="Meiryo UI"/>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1E678E"/>
    <w:rPr>
      <w:rFonts w:eastAsia="Meiryo UI"/>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1E678E"/>
    <w:rPr>
      <w:rFonts w:eastAsia="Meiryo UI"/>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1E678E"/>
    <w:rPr>
      <w:rFonts w:eastAsia="Meiryo UI"/>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1E678E"/>
    <w:rPr>
      <w:rFonts w:eastAsia="Meiryo UI"/>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a">
    <w:name w:val="List Table 6 Colorful"/>
    <w:basedOn w:val="a4"/>
    <w:uiPriority w:val="51"/>
    <w:rsid w:val="001E678E"/>
    <w:rPr>
      <w:rFonts w:eastAsia="Meiryo UI"/>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4"/>
    <w:uiPriority w:val="51"/>
    <w:rsid w:val="001E678E"/>
    <w:rPr>
      <w:rFonts w:eastAsia="Meiryo UI"/>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
    <w:name w:val="List Table 6 Colorful Accent 2"/>
    <w:basedOn w:val="a4"/>
    <w:uiPriority w:val="51"/>
    <w:rsid w:val="001E678E"/>
    <w:rPr>
      <w:rFonts w:eastAsia="Meiryo UI"/>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
    <w:name w:val="List Table 6 Colorful Accent 3"/>
    <w:basedOn w:val="a4"/>
    <w:uiPriority w:val="51"/>
    <w:rsid w:val="001E678E"/>
    <w:rPr>
      <w:rFonts w:eastAsia="Meiryo UI"/>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
    <w:name w:val="List Table 6 Colorful Accent 4"/>
    <w:basedOn w:val="a4"/>
    <w:uiPriority w:val="51"/>
    <w:rsid w:val="001E678E"/>
    <w:rPr>
      <w:rFonts w:eastAsia="Meiryo UI"/>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
    <w:name w:val="List Table 6 Colorful Accent 5"/>
    <w:basedOn w:val="a4"/>
    <w:uiPriority w:val="51"/>
    <w:rsid w:val="001E678E"/>
    <w:rPr>
      <w:rFonts w:eastAsia="Meiryo UI"/>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
    <w:name w:val="List Table 6 Colorful Accent 6"/>
    <w:basedOn w:val="a4"/>
    <w:uiPriority w:val="51"/>
    <w:rsid w:val="001E678E"/>
    <w:rPr>
      <w:rFonts w:eastAsia="Meiryo UI"/>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a">
    <w:name w:val="List Table 7 Colorful"/>
    <w:basedOn w:val="a4"/>
    <w:uiPriority w:val="52"/>
    <w:rsid w:val="001E678E"/>
    <w:rPr>
      <w:rFonts w:eastAsia="Meiryo UI"/>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1E678E"/>
    <w:rPr>
      <w:rFonts w:eastAsia="Meiryo UI"/>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1E678E"/>
    <w:rPr>
      <w:rFonts w:eastAsia="Meiryo UI"/>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1E678E"/>
    <w:rPr>
      <w:rFonts w:eastAsia="Meiryo UI"/>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1E678E"/>
    <w:rPr>
      <w:rFonts w:eastAsia="Meiryo UI"/>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1E678E"/>
    <w:rPr>
      <w:rFonts w:eastAsia="Meiryo UI"/>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1E678E"/>
    <w:rPr>
      <w:rFonts w:eastAsia="Meiryo UI"/>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b">
    <w:name w:val="E-mail Signature"/>
    <w:basedOn w:val="a2"/>
    <w:link w:val="affffc"/>
    <w:uiPriority w:val="99"/>
    <w:semiHidden/>
    <w:unhideWhenUsed/>
    <w:rsid w:val="001E678E"/>
    <w:rPr>
      <w:rFonts w:eastAsia="Meiryo UI"/>
    </w:rPr>
  </w:style>
  <w:style w:type="character" w:customStyle="1" w:styleId="affffc">
    <w:name w:val="電子メール署名 (文字)"/>
    <w:basedOn w:val="a3"/>
    <w:link w:val="affffb"/>
    <w:uiPriority w:val="99"/>
    <w:semiHidden/>
    <w:rsid w:val="001E678E"/>
    <w:rPr>
      <w:rFonts w:ascii="Meiryo UI" w:eastAsia="Meiryo UI" w:hAnsi="Meiryo UI"/>
    </w:rPr>
  </w:style>
  <w:style w:type="paragraph" w:styleId="affffd">
    <w:name w:val="Salutation"/>
    <w:basedOn w:val="a2"/>
    <w:next w:val="a2"/>
    <w:link w:val="affffe"/>
    <w:uiPriority w:val="99"/>
    <w:semiHidden/>
    <w:unhideWhenUsed/>
    <w:rsid w:val="001E678E"/>
    <w:rPr>
      <w:rFonts w:eastAsia="Meiryo UI"/>
    </w:rPr>
  </w:style>
  <w:style w:type="character" w:customStyle="1" w:styleId="affffe">
    <w:name w:val="挨拶文 (文字)"/>
    <w:basedOn w:val="a3"/>
    <w:link w:val="affffd"/>
    <w:uiPriority w:val="99"/>
    <w:semiHidden/>
    <w:rsid w:val="001E678E"/>
    <w:rPr>
      <w:rFonts w:ascii="Meiryo UI" w:eastAsia="Meiryo UI" w:hAnsi="Meiryo UI"/>
    </w:rPr>
  </w:style>
  <w:style w:type="table" w:styleId="1e">
    <w:name w:val="Table Columns 1"/>
    <w:basedOn w:val="a4"/>
    <w:uiPriority w:val="99"/>
    <w:semiHidden/>
    <w:unhideWhenUsed/>
    <w:rsid w:val="001E678E"/>
    <w:rPr>
      <w:rFonts w:eastAsia="Meiryo UI"/>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c">
    <w:name w:val="Table Columns 2"/>
    <w:basedOn w:val="a4"/>
    <w:uiPriority w:val="99"/>
    <w:semiHidden/>
    <w:unhideWhenUsed/>
    <w:rsid w:val="001E678E"/>
    <w:rPr>
      <w:rFonts w:eastAsia="Meiryo UI"/>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6">
    <w:name w:val="Table Columns 3"/>
    <w:basedOn w:val="a4"/>
    <w:uiPriority w:val="99"/>
    <w:semiHidden/>
    <w:unhideWhenUsed/>
    <w:rsid w:val="001E678E"/>
    <w:rPr>
      <w:rFonts w:eastAsia="Meiryo UI"/>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f1">
    <w:name w:val="Table Columns 4"/>
    <w:basedOn w:val="a4"/>
    <w:uiPriority w:val="99"/>
    <w:semiHidden/>
    <w:unhideWhenUsed/>
    <w:rsid w:val="001E678E"/>
    <w:rPr>
      <w:rFonts w:eastAsia="Meiryo UI"/>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f0">
    <w:name w:val="Table Columns 5"/>
    <w:basedOn w:val="a4"/>
    <w:uiPriority w:val="99"/>
    <w:semiHidden/>
    <w:unhideWhenUsed/>
    <w:rsid w:val="001E678E"/>
    <w:rPr>
      <w:rFonts w:eastAsia="Meiryo UI"/>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
    <w:name w:val="Signature"/>
    <w:basedOn w:val="a2"/>
    <w:link w:val="afffff0"/>
    <w:uiPriority w:val="99"/>
    <w:semiHidden/>
    <w:unhideWhenUsed/>
    <w:rsid w:val="001E678E"/>
    <w:pPr>
      <w:ind w:left="4320"/>
    </w:pPr>
    <w:rPr>
      <w:rFonts w:eastAsia="Meiryo UI"/>
    </w:rPr>
  </w:style>
  <w:style w:type="character" w:customStyle="1" w:styleId="afffff0">
    <w:name w:val="署名 (文字)"/>
    <w:basedOn w:val="a3"/>
    <w:link w:val="afffff"/>
    <w:uiPriority w:val="99"/>
    <w:semiHidden/>
    <w:rsid w:val="001E678E"/>
    <w:rPr>
      <w:rFonts w:ascii="Meiryo UI" w:eastAsia="Meiryo UI" w:hAnsi="Meiryo UI"/>
    </w:rPr>
  </w:style>
  <w:style w:type="table" w:styleId="1f">
    <w:name w:val="Table Simple 1"/>
    <w:basedOn w:val="a4"/>
    <w:uiPriority w:val="99"/>
    <w:semiHidden/>
    <w:unhideWhenUsed/>
    <w:rsid w:val="001E678E"/>
    <w:rPr>
      <w:rFonts w:eastAsia="Meiryo UI"/>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d">
    <w:name w:val="Table Simple 2"/>
    <w:basedOn w:val="a4"/>
    <w:uiPriority w:val="99"/>
    <w:semiHidden/>
    <w:unhideWhenUsed/>
    <w:rsid w:val="001E678E"/>
    <w:rPr>
      <w:rFonts w:eastAsia="Meiryo UI"/>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7">
    <w:name w:val="Table Simple 3"/>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0">
    <w:name w:val="Table Subtle 1"/>
    <w:basedOn w:val="a4"/>
    <w:uiPriority w:val="99"/>
    <w:semiHidden/>
    <w:unhideWhenUsed/>
    <w:rsid w:val="001E678E"/>
    <w:rPr>
      <w:rFonts w:eastAsia="Meiryo UI"/>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e">
    <w:name w:val="Table Subtle 2"/>
    <w:basedOn w:val="a4"/>
    <w:uiPriority w:val="99"/>
    <w:rsid w:val="001E678E"/>
    <w:rPr>
      <w:rFonts w:eastAsia="Meiryo UI"/>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f1">
    <w:name w:val="index 1"/>
    <w:basedOn w:val="a2"/>
    <w:next w:val="a2"/>
    <w:autoRedefine/>
    <w:uiPriority w:val="99"/>
    <w:semiHidden/>
    <w:unhideWhenUsed/>
    <w:rsid w:val="001E678E"/>
    <w:pPr>
      <w:ind w:left="220" w:hanging="220"/>
    </w:pPr>
    <w:rPr>
      <w:rFonts w:eastAsia="Meiryo UI"/>
    </w:rPr>
  </w:style>
  <w:style w:type="paragraph" w:styleId="2ff">
    <w:name w:val="index 2"/>
    <w:basedOn w:val="a2"/>
    <w:next w:val="a2"/>
    <w:autoRedefine/>
    <w:uiPriority w:val="99"/>
    <w:semiHidden/>
    <w:unhideWhenUsed/>
    <w:rsid w:val="001E678E"/>
    <w:pPr>
      <w:ind w:left="440" w:hanging="220"/>
    </w:pPr>
    <w:rPr>
      <w:rFonts w:eastAsia="Meiryo UI"/>
    </w:rPr>
  </w:style>
  <w:style w:type="paragraph" w:styleId="3f8">
    <w:name w:val="index 3"/>
    <w:basedOn w:val="a2"/>
    <w:next w:val="a2"/>
    <w:autoRedefine/>
    <w:uiPriority w:val="99"/>
    <w:semiHidden/>
    <w:unhideWhenUsed/>
    <w:rsid w:val="001E678E"/>
    <w:pPr>
      <w:ind w:left="660" w:hanging="220"/>
    </w:pPr>
    <w:rPr>
      <w:rFonts w:eastAsia="Meiryo UI"/>
    </w:rPr>
  </w:style>
  <w:style w:type="paragraph" w:styleId="4f2">
    <w:name w:val="index 4"/>
    <w:basedOn w:val="a2"/>
    <w:next w:val="a2"/>
    <w:autoRedefine/>
    <w:uiPriority w:val="99"/>
    <w:semiHidden/>
    <w:unhideWhenUsed/>
    <w:rsid w:val="001E678E"/>
    <w:pPr>
      <w:ind w:left="880" w:hanging="220"/>
    </w:pPr>
    <w:rPr>
      <w:rFonts w:eastAsia="Meiryo UI"/>
    </w:rPr>
  </w:style>
  <w:style w:type="paragraph" w:styleId="5f1">
    <w:name w:val="index 5"/>
    <w:basedOn w:val="a2"/>
    <w:next w:val="a2"/>
    <w:autoRedefine/>
    <w:uiPriority w:val="99"/>
    <w:semiHidden/>
    <w:unhideWhenUsed/>
    <w:rsid w:val="001E678E"/>
    <w:pPr>
      <w:ind w:left="1100" w:hanging="220"/>
    </w:pPr>
    <w:rPr>
      <w:rFonts w:eastAsia="Meiryo UI"/>
    </w:rPr>
  </w:style>
  <w:style w:type="paragraph" w:styleId="6b">
    <w:name w:val="index 6"/>
    <w:basedOn w:val="a2"/>
    <w:next w:val="a2"/>
    <w:autoRedefine/>
    <w:uiPriority w:val="99"/>
    <w:semiHidden/>
    <w:unhideWhenUsed/>
    <w:rsid w:val="001E678E"/>
    <w:pPr>
      <w:ind w:left="1320" w:hanging="220"/>
    </w:pPr>
    <w:rPr>
      <w:rFonts w:eastAsia="Meiryo UI"/>
    </w:rPr>
  </w:style>
  <w:style w:type="paragraph" w:styleId="7b">
    <w:name w:val="index 7"/>
    <w:basedOn w:val="a2"/>
    <w:next w:val="a2"/>
    <w:autoRedefine/>
    <w:uiPriority w:val="99"/>
    <w:semiHidden/>
    <w:unhideWhenUsed/>
    <w:rsid w:val="001E678E"/>
    <w:pPr>
      <w:ind w:left="1540" w:hanging="220"/>
    </w:pPr>
    <w:rPr>
      <w:rFonts w:eastAsia="Meiryo UI"/>
    </w:rPr>
  </w:style>
  <w:style w:type="paragraph" w:styleId="8a">
    <w:name w:val="index 8"/>
    <w:basedOn w:val="a2"/>
    <w:next w:val="a2"/>
    <w:autoRedefine/>
    <w:uiPriority w:val="99"/>
    <w:semiHidden/>
    <w:unhideWhenUsed/>
    <w:rsid w:val="001E678E"/>
    <w:pPr>
      <w:ind w:left="1760" w:hanging="220"/>
    </w:pPr>
    <w:rPr>
      <w:rFonts w:eastAsia="Meiryo UI"/>
    </w:rPr>
  </w:style>
  <w:style w:type="paragraph" w:styleId="99">
    <w:name w:val="index 9"/>
    <w:basedOn w:val="a2"/>
    <w:next w:val="a2"/>
    <w:autoRedefine/>
    <w:uiPriority w:val="99"/>
    <w:semiHidden/>
    <w:unhideWhenUsed/>
    <w:rsid w:val="001E678E"/>
    <w:pPr>
      <w:ind w:left="1980" w:hanging="220"/>
    </w:pPr>
    <w:rPr>
      <w:rFonts w:eastAsia="Meiryo UI"/>
    </w:rPr>
  </w:style>
  <w:style w:type="paragraph" w:styleId="afffff1">
    <w:name w:val="index heading"/>
    <w:basedOn w:val="a2"/>
    <w:next w:val="1f1"/>
    <w:uiPriority w:val="99"/>
    <w:semiHidden/>
    <w:unhideWhenUsed/>
    <w:rsid w:val="001E678E"/>
    <w:rPr>
      <w:rFonts w:eastAsia="Meiryo UI" w:cstheme="majorBidi"/>
      <w:b/>
      <w:bCs/>
    </w:rPr>
  </w:style>
  <w:style w:type="paragraph" w:styleId="afffff2">
    <w:name w:val="Closing"/>
    <w:basedOn w:val="a2"/>
    <w:link w:val="afffff3"/>
    <w:uiPriority w:val="99"/>
    <w:semiHidden/>
    <w:unhideWhenUsed/>
    <w:rsid w:val="001E678E"/>
    <w:pPr>
      <w:ind w:left="4320"/>
    </w:pPr>
    <w:rPr>
      <w:rFonts w:eastAsia="Meiryo UI"/>
    </w:rPr>
  </w:style>
  <w:style w:type="character" w:customStyle="1" w:styleId="afffff3">
    <w:name w:val="結語 (文字)"/>
    <w:basedOn w:val="a3"/>
    <w:link w:val="afffff2"/>
    <w:uiPriority w:val="99"/>
    <w:semiHidden/>
    <w:rsid w:val="001E678E"/>
    <w:rPr>
      <w:rFonts w:ascii="Meiryo UI" w:eastAsia="Meiryo UI" w:hAnsi="Meiryo UI"/>
    </w:rPr>
  </w:style>
  <w:style w:type="table" w:styleId="afffff4">
    <w:name w:val="Table Grid"/>
    <w:basedOn w:val="a4"/>
    <w:uiPriority w:val="39"/>
    <w:rsid w:val="001E678E"/>
    <w:rPr>
      <w:rFonts w:eastAsia="Meiryo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2">
    <w:name w:val="Table Grid 1"/>
    <w:basedOn w:val="a4"/>
    <w:uiPriority w:val="99"/>
    <w:semiHidden/>
    <w:unhideWhenUsed/>
    <w:rsid w:val="001E678E"/>
    <w:rPr>
      <w:rFonts w:eastAsia="Meiryo UI"/>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f0">
    <w:name w:val="Table Grid 2"/>
    <w:basedOn w:val="a4"/>
    <w:uiPriority w:val="99"/>
    <w:semiHidden/>
    <w:unhideWhenUsed/>
    <w:rsid w:val="001E678E"/>
    <w:rPr>
      <w:rFonts w:eastAsia="Meiryo UI"/>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9">
    <w:name w:val="Table Grid 3"/>
    <w:basedOn w:val="a4"/>
    <w:uiPriority w:val="99"/>
    <w:semiHidden/>
    <w:unhideWhenUsed/>
    <w:rsid w:val="001E678E"/>
    <w:rPr>
      <w:rFonts w:eastAsia="Meiryo UI"/>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f3">
    <w:name w:val="Table Grid 4"/>
    <w:basedOn w:val="a4"/>
    <w:uiPriority w:val="99"/>
    <w:semiHidden/>
    <w:unhideWhenUsed/>
    <w:rsid w:val="001E678E"/>
    <w:rPr>
      <w:rFonts w:eastAsia="Meiryo UI"/>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f2">
    <w:name w:val="Table Grid 5"/>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c">
    <w:name w:val="Table Grid 6"/>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c">
    <w:name w:val="Table Grid 7"/>
    <w:basedOn w:val="a4"/>
    <w:uiPriority w:val="99"/>
    <w:semiHidden/>
    <w:unhideWhenUsed/>
    <w:rsid w:val="001E678E"/>
    <w:rPr>
      <w:rFonts w:eastAsia="Meiryo UI"/>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b">
    <w:name w:val="Table Grid 8"/>
    <w:basedOn w:val="a4"/>
    <w:uiPriority w:val="99"/>
    <w:semiHidden/>
    <w:unhideWhenUsed/>
    <w:rsid w:val="001E678E"/>
    <w:rPr>
      <w:rFonts w:eastAsia="Meiryo UI"/>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5">
    <w:name w:val="Grid Table Light"/>
    <w:basedOn w:val="a4"/>
    <w:uiPriority w:val="40"/>
    <w:rsid w:val="001E678E"/>
    <w:rPr>
      <w:rFonts w:eastAsia="Meiryo U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3">
    <w:name w:val="Grid Table 1 Light"/>
    <w:basedOn w:val="a4"/>
    <w:uiPriority w:val="46"/>
    <w:rsid w:val="001E678E"/>
    <w:rPr>
      <w:rFonts w:eastAsia="Meiryo U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0">
    <w:name w:val="Grid Table 1 Light Accent 1"/>
    <w:basedOn w:val="a4"/>
    <w:uiPriority w:val="46"/>
    <w:rsid w:val="001E678E"/>
    <w:rPr>
      <w:rFonts w:eastAsia="Meiryo UI"/>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20">
    <w:name w:val="Grid Table 1 Light Accent 2"/>
    <w:basedOn w:val="a4"/>
    <w:uiPriority w:val="46"/>
    <w:rsid w:val="001E678E"/>
    <w:rPr>
      <w:rFonts w:eastAsia="Meiryo UI"/>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0">
    <w:name w:val="Grid Table 1 Light Accent 3"/>
    <w:basedOn w:val="a4"/>
    <w:uiPriority w:val="46"/>
    <w:rsid w:val="001E678E"/>
    <w:rPr>
      <w:rFonts w:eastAsia="Meiryo UI"/>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0">
    <w:name w:val="Grid Table 1 Light Accent 4"/>
    <w:basedOn w:val="a4"/>
    <w:uiPriority w:val="46"/>
    <w:rsid w:val="001E678E"/>
    <w:rPr>
      <w:rFonts w:eastAsia="Meiryo UI"/>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50">
    <w:name w:val="Grid Table 1 Light Accent 5"/>
    <w:basedOn w:val="a4"/>
    <w:uiPriority w:val="46"/>
    <w:rsid w:val="001E678E"/>
    <w:rPr>
      <w:rFonts w:eastAsia="Meiryo UI"/>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1-60">
    <w:name w:val="Grid Table 1 Light Accent 6"/>
    <w:basedOn w:val="a4"/>
    <w:uiPriority w:val="46"/>
    <w:rsid w:val="001E678E"/>
    <w:rPr>
      <w:rFonts w:eastAsia="Meiryo UI"/>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2ff1">
    <w:name w:val="Grid Table 2"/>
    <w:basedOn w:val="a4"/>
    <w:uiPriority w:val="47"/>
    <w:rsid w:val="001E678E"/>
    <w:rPr>
      <w:rFonts w:eastAsia="Meiryo U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Grid Table 2 Accent 1"/>
    <w:basedOn w:val="a4"/>
    <w:uiPriority w:val="47"/>
    <w:rsid w:val="001E678E"/>
    <w:rPr>
      <w:rFonts w:eastAsia="Meiryo UI"/>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0">
    <w:name w:val="Grid Table 2 Accent 2"/>
    <w:basedOn w:val="a4"/>
    <w:uiPriority w:val="47"/>
    <w:rsid w:val="001E678E"/>
    <w:rPr>
      <w:rFonts w:eastAsia="Meiryo UI"/>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0">
    <w:name w:val="Grid Table 2 Accent 3"/>
    <w:basedOn w:val="a4"/>
    <w:uiPriority w:val="47"/>
    <w:rsid w:val="001E678E"/>
    <w:rPr>
      <w:rFonts w:eastAsia="Meiryo UI"/>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0">
    <w:name w:val="Grid Table 2 Accent 4"/>
    <w:basedOn w:val="a4"/>
    <w:uiPriority w:val="47"/>
    <w:rsid w:val="001E678E"/>
    <w:rPr>
      <w:rFonts w:eastAsia="Meiryo UI"/>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0">
    <w:name w:val="Grid Table 2 Accent 5"/>
    <w:basedOn w:val="a4"/>
    <w:uiPriority w:val="47"/>
    <w:rsid w:val="001E678E"/>
    <w:rPr>
      <w:rFonts w:eastAsia="Meiryo UI"/>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0">
    <w:name w:val="Grid Table 2 Accent 6"/>
    <w:basedOn w:val="a4"/>
    <w:uiPriority w:val="47"/>
    <w:rsid w:val="001E678E"/>
    <w:rPr>
      <w:rFonts w:eastAsia="Meiryo UI"/>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a">
    <w:name w:val="Grid Table 3"/>
    <w:basedOn w:val="a4"/>
    <w:uiPriority w:val="48"/>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0">
    <w:name w:val="Grid Table 3 Accent 1"/>
    <w:basedOn w:val="a4"/>
    <w:uiPriority w:val="48"/>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3-20">
    <w:name w:val="Grid Table 3 Accent 2"/>
    <w:basedOn w:val="a4"/>
    <w:uiPriority w:val="48"/>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3-30">
    <w:name w:val="Grid Table 3 Accent 3"/>
    <w:basedOn w:val="a4"/>
    <w:uiPriority w:val="48"/>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40">
    <w:name w:val="Grid Table 3 Accent 4"/>
    <w:basedOn w:val="a4"/>
    <w:uiPriority w:val="48"/>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50">
    <w:name w:val="Grid Table 3 Accent 5"/>
    <w:basedOn w:val="a4"/>
    <w:uiPriority w:val="48"/>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3-60">
    <w:name w:val="Grid Table 3 Accent 6"/>
    <w:basedOn w:val="a4"/>
    <w:uiPriority w:val="48"/>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f4">
    <w:name w:val="Grid Table 4"/>
    <w:basedOn w:val="a4"/>
    <w:uiPriority w:val="49"/>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Grid Table 4 Accent 1"/>
    <w:basedOn w:val="a4"/>
    <w:uiPriority w:val="49"/>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0">
    <w:name w:val="Grid Table 4 Accent 2"/>
    <w:basedOn w:val="a4"/>
    <w:uiPriority w:val="49"/>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0">
    <w:name w:val="Grid Table 4 Accent 3"/>
    <w:basedOn w:val="a4"/>
    <w:uiPriority w:val="49"/>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0">
    <w:name w:val="Grid Table 4 Accent 4"/>
    <w:basedOn w:val="a4"/>
    <w:uiPriority w:val="49"/>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0">
    <w:name w:val="Grid Table 4 Accent 5"/>
    <w:basedOn w:val="a4"/>
    <w:uiPriority w:val="49"/>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0">
    <w:name w:val="Grid Table 4 Accent 6"/>
    <w:basedOn w:val="a4"/>
    <w:uiPriority w:val="49"/>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f3">
    <w:name w:val="Grid Table 5 Dark"/>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0">
    <w:name w:val="Grid Table 5 Dark Accent 1"/>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5-20">
    <w:name w:val="Grid Table 5 Dark Accent 2"/>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30">
    <w:name w:val="Grid Table 5 Dark Accent 3"/>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0">
    <w:name w:val="Grid Table 5 Dark Accent 4"/>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0">
    <w:name w:val="Grid Table 5 Dark Accent 5"/>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60">
    <w:name w:val="Grid Table 5 Dark Accent 6"/>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6d">
    <w:name w:val="Grid Table 6 Colorful"/>
    <w:basedOn w:val="a4"/>
    <w:uiPriority w:val="51"/>
    <w:rsid w:val="001E678E"/>
    <w:rPr>
      <w:rFonts w:eastAsia="Meiryo U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Grid Table 6 Colorful Accent 1"/>
    <w:basedOn w:val="a4"/>
    <w:uiPriority w:val="51"/>
    <w:rsid w:val="001E678E"/>
    <w:rPr>
      <w:rFonts w:eastAsia="Meiryo UI"/>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0">
    <w:name w:val="Grid Table 6 Colorful Accent 2"/>
    <w:basedOn w:val="a4"/>
    <w:uiPriority w:val="51"/>
    <w:rsid w:val="001E678E"/>
    <w:rPr>
      <w:rFonts w:eastAsia="Meiryo UI"/>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0">
    <w:name w:val="Grid Table 6 Colorful Accent 3"/>
    <w:basedOn w:val="a4"/>
    <w:uiPriority w:val="51"/>
    <w:rsid w:val="001E678E"/>
    <w:rPr>
      <w:rFonts w:eastAsia="Meiryo UI"/>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0">
    <w:name w:val="Grid Table 6 Colorful Accent 4"/>
    <w:basedOn w:val="a4"/>
    <w:uiPriority w:val="51"/>
    <w:rsid w:val="001E678E"/>
    <w:rPr>
      <w:rFonts w:eastAsia="Meiryo UI"/>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0">
    <w:name w:val="Grid Table 6 Colorful Accent 5"/>
    <w:basedOn w:val="a4"/>
    <w:uiPriority w:val="51"/>
    <w:rsid w:val="001E678E"/>
    <w:rPr>
      <w:rFonts w:eastAsia="Meiryo UI"/>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0">
    <w:name w:val="Grid Table 6 Colorful Accent 6"/>
    <w:basedOn w:val="a4"/>
    <w:uiPriority w:val="51"/>
    <w:rsid w:val="001E678E"/>
    <w:rPr>
      <w:rFonts w:eastAsia="Meiryo U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d">
    <w:name w:val="Grid Table 7 Colorful"/>
    <w:basedOn w:val="a4"/>
    <w:uiPriority w:val="52"/>
    <w:rsid w:val="001E678E"/>
    <w:rPr>
      <w:rFonts w:eastAsia="Meiryo U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4"/>
    <w:uiPriority w:val="52"/>
    <w:rsid w:val="001E678E"/>
    <w:rPr>
      <w:rFonts w:eastAsia="Meiryo UI"/>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7-20">
    <w:name w:val="Grid Table 7 Colorful Accent 2"/>
    <w:basedOn w:val="a4"/>
    <w:uiPriority w:val="52"/>
    <w:rsid w:val="001E678E"/>
    <w:rPr>
      <w:rFonts w:eastAsia="Meiryo UI"/>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7-30">
    <w:name w:val="Grid Table 7 Colorful Accent 3"/>
    <w:basedOn w:val="a4"/>
    <w:uiPriority w:val="52"/>
    <w:rsid w:val="001E678E"/>
    <w:rPr>
      <w:rFonts w:eastAsia="Meiryo UI"/>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40">
    <w:name w:val="Grid Table 7 Colorful Accent 4"/>
    <w:basedOn w:val="a4"/>
    <w:uiPriority w:val="52"/>
    <w:rsid w:val="001E678E"/>
    <w:rPr>
      <w:rFonts w:eastAsia="Meiryo UI"/>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7-50">
    <w:name w:val="Grid Table 7 Colorful Accent 5"/>
    <w:basedOn w:val="a4"/>
    <w:uiPriority w:val="52"/>
    <w:rsid w:val="001E678E"/>
    <w:rPr>
      <w:rFonts w:eastAsia="Meiryo UI"/>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7-60">
    <w:name w:val="Grid Table 7 Colorful Accent 6"/>
    <w:basedOn w:val="a4"/>
    <w:uiPriority w:val="52"/>
    <w:rsid w:val="001E678E"/>
    <w:rPr>
      <w:rFonts w:eastAsia="Meiryo U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Web1">
    <w:name w:val="Table Web 1"/>
    <w:basedOn w:val="a4"/>
    <w:uiPriority w:val="99"/>
    <w:semiHidden/>
    <w:unhideWhenUsed/>
    <w:rsid w:val="001E678E"/>
    <w:rPr>
      <w:rFonts w:eastAsia="Meiryo UI"/>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uiPriority w:val="99"/>
    <w:semiHidden/>
    <w:unhideWhenUsed/>
    <w:rsid w:val="001E678E"/>
    <w:rPr>
      <w:rFonts w:eastAsia="Meiryo UI"/>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4"/>
    <w:uiPriority w:val="99"/>
    <w:rsid w:val="001E678E"/>
    <w:rPr>
      <w:rFonts w:eastAsia="Meiryo UI"/>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6">
    <w:name w:val="footnote reference"/>
    <w:basedOn w:val="a3"/>
    <w:uiPriority w:val="99"/>
    <w:semiHidden/>
    <w:unhideWhenUsed/>
    <w:rsid w:val="001E678E"/>
    <w:rPr>
      <w:rFonts w:ascii="Meiryo UI" w:eastAsia="Meiryo UI" w:hAnsi="Meiryo UI"/>
      <w:vertAlign w:val="superscript"/>
    </w:rPr>
  </w:style>
  <w:style w:type="character" w:styleId="afffff7">
    <w:name w:val="line number"/>
    <w:basedOn w:val="a3"/>
    <w:uiPriority w:val="99"/>
    <w:semiHidden/>
    <w:unhideWhenUsed/>
    <w:rsid w:val="001E678E"/>
    <w:rPr>
      <w:rFonts w:ascii="Meiryo UI" w:eastAsia="Meiryo UI" w:hAnsi="Meiryo UI"/>
    </w:rPr>
  </w:style>
  <w:style w:type="table" w:styleId="3-D1">
    <w:name w:val="Table 3D effects 1"/>
    <w:basedOn w:val="a4"/>
    <w:uiPriority w:val="99"/>
    <w:semiHidden/>
    <w:unhideWhenUsed/>
    <w:rsid w:val="001E678E"/>
    <w:rPr>
      <w:rFonts w:eastAsia="Meiryo UI"/>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4"/>
    <w:uiPriority w:val="99"/>
    <w:semiHidden/>
    <w:unhideWhenUsed/>
    <w:rsid w:val="001E678E"/>
    <w:rPr>
      <w:rFonts w:eastAsia="Meiryo UI"/>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4"/>
    <w:uiPriority w:val="99"/>
    <w:semiHidden/>
    <w:unhideWhenUsed/>
    <w:rsid w:val="001E678E"/>
    <w:rPr>
      <w:rFonts w:eastAsia="Meiryo UI"/>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8">
    <w:name w:val="Table Theme"/>
    <w:basedOn w:val="a4"/>
    <w:uiPriority w:val="99"/>
    <w:semiHidden/>
    <w:unhideWhenUsed/>
    <w:rsid w:val="001E678E"/>
    <w:rPr>
      <w:rFonts w:eastAsia="Meiryo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9">
    <w:name w:val="page number"/>
    <w:basedOn w:val="a3"/>
    <w:uiPriority w:val="99"/>
    <w:semiHidden/>
    <w:unhideWhenUsed/>
    <w:rsid w:val="001E678E"/>
    <w:rPr>
      <w:rFonts w:ascii="Meiryo UI" w:eastAsia="Meiryo UI" w:hAnsi="Meiryo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AppData\Local\Microsoft\Office\16.0\DTS\ja-JP%7bC4814371-0363-4EFF-967D-C1A1959145AD%7d\%7bE8A4589D-9F00-49F1-BD04-3DAA88499F16%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AA3C0EAD-6529-4585-9E00-54D0371D6547}">
  <ds:schemaRefs>
    <ds:schemaRef ds:uri="http://schemas.openxmlformats.org/officeDocument/2006/bibliography"/>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{E8A4589D-9F00-49F1-BD04-3DAA88499F16}tf02786999_win32.dotx</Template>
  <TotalTime>0</TotalTime>
  <Pages>6</Pages>
  <Words>683</Words>
  <Characters>3899</Characters>
  <Application>Microsoft Office Word</Application>
  <DocSecurity>0</DocSecurity>
  <Lines>32</Lines>
  <Paragraphs>9</Paragraphs>
  <ScaleCrop>false</ScaleCrop>
  <Company/>
  <LinksUpToDate>false</LinksUpToDate>
  <CharactersWithSpaces>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2025-07-07T07:01:00Z</dcterms:created>
  <dcterms:modified xsi:type="dcterms:W3CDTF">2025-07-07T07:02:00Z</dcterms:modified>
</cp:coreProperties>
</file>